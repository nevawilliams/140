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5F49" w14:textId="5B069BB4" w:rsidR="00E677EC" w:rsidRPr="00065D15" w:rsidRDefault="005716B9" w:rsidP="00E677EC">
      <w:pPr>
        <w:pStyle w:val="BodyText"/>
        <w:tabs>
          <w:tab w:val="right" w:pos="10800"/>
        </w:tabs>
        <w:spacing w:after="0"/>
        <w:jc w:val="center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bookmarkStart w:id="0" w:name="OLE_LINK1"/>
      <w:r w:rsidRPr="00065D15">
        <w:rPr>
          <w:rFonts w:ascii="Calibri" w:hAnsi="Calibri" w:cs="Calibri"/>
          <w:b/>
          <w:bCs/>
          <w:color w:val="000000" w:themeColor="text1"/>
          <w:sz w:val="32"/>
          <w:szCs w:val="32"/>
        </w:rPr>
        <w:t>NEVA WILLIAMS</w:t>
      </w:r>
    </w:p>
    <w:p w14:paraId="5C0F5B47" w14:textId="31F2DD99" w:rsidR="00CF303F" w:rsidRPr="00065D15" w:rsidRDefault="00E677EC" w:rsidP="00CC7EA1">
      <w:pPr>
        <w:tabs>
          <w:tab w:val="right" w:pos="10800"/>
        </w:tabs>
        <w:jc w:val="center"/>
        <w:rPr>
          <w:rFonts w:asciiTheme="minorHAnsi" w:hAnsiTheme="minorHAnsi" w:cstheme="minorHAnsi"/>
          <w:color w:val="000000" w:themeColor="text1"/>
          <w:sz w:val="20"/>
        </w:rPr>
      </w:pPr>
      <w:r w:rsidRPr="00065D15">
        <w:rPr>
          <w:rFonts w:asciiTheme="minorHAnsi" w:hAnsiTheme="minorHAnsi" w:cstheme="minorHAnsi"/>
          <w:color w:val="000000" w:themeColor="text1"/>
          <w:sz w:val="20"/>
        </w:rPr>
        <w:t>(</w:t>
      </w:r>
      <w:r w:rsidR="005716B9" w:rsidRPr="00065D15">
        <w:rPr>
          <w:rFonts w:asciiTheme="minorHAnsi" w:hAnsiTheme="minorHAnsi" w:cstheme="minorHAnsi"/>
          <w:color w:val="000000" w:themeColor="text1"/>
          <w:sz w:val="20"/>
        </w:rPr>
        <w:t>802</w:t>
      </w:r>
      <w:r w:rsidRPr="00065D15">
        <w:rPr>
          <w:rFonts w:asciiTheme="minorHAnsi" w:hAnsiTheme="minorHAnsi" w:cstheme="minorHAnsi"/>
          <w:color w:val="000000" w:themeColor="text1"/>
          <w:sz w:val="20"/>
        </w:rPr>
        <w:t>)</w:t>
      </w:r>
      <w:r w:rsidR="005716B9" w:rsidRPr="00065D15">
        <w:rPr>
          <w:rFonts w:asciiTheme="minorHAnsi" w:hAnsiTheme="minorHAnsi" w:cstheme="minorHAnsi"/>
          <w:color w:val="000000" w:themeColor="text1"/>
          <w:sz w:val="20"/>
        </w:rPr>
        <w:t xml:space="preserve"> 777</w:t>
      </w:r>
      <w:r w:rsidRPr="00065D15">
        <w:rPr>
          <w:rFonts w:asciiTheme="minorHAnsi" w:hAnsiTheme="minorHAnsi" w:cstheme="minorHAnsi"/>
          <w:color w:val="000000" w:themeColor="text1"/>
          <w:sz w:val="20"/>
        </w:rPr>
        <w:t>-</w:t>
      </w:r>
      <w:r w:rsidR="005716B9" w:rsidRPr="00065D15">
        <w:rPr>
          <w:rFonts w:asciiTheme="minorHAnsi" w:hAnsiTheme="minorHAnsi" w:cstheme="minorHAnsi"/>
          <w:color w:val="000000" w:themeColor="text1"/>
          <w:sz w:val="20"/>
        </w:rPr>
        <w:t>7009</w:t>
      </w:r>
      <w:r w:rsidRPr="00065D15">
        <w:rPr>
          <w:rFonts w:asciiTheme="minorHAnsi" w:hAnsiTheme="minorHAnsi" w:cstheme="minorHAnsi"/>
          <w:color w:val="000000" w:themeColor="text1"/>
          <w:sz w:val="20"/>
        </w:rPr>
        <w:t xml:space="preserve"> | </w:t>
      </w:r>
      <w:r w:rsidR="005716B9" w:rsidRPr="00065D15">
        <w:rPr>
          <w:rFonts w:asciiTheme="minorHAnsi" w:hAnsiTheme="minorHAnsi" w:cstheme="minorHAnsi"/>
          <w:color w:val="000000" w:themeColor="text1"/>
          <w:sz w:val="20"/>
        </w:rPr>
        <w:t>nevapwilliams</w:t>
      </w:r>
      <w:r w:rsidRPr="00065D15">
        <w:rPr>
          <w:rFonts w:asciiTheme="minorHAnsi" w:hAnsiTheme="minorHAnsi" w:cstheme="minorHAnsi"/>
          <w:color w:val="000000" w:themeColor="text1"/>
          <w:sz w:val="20"/>
        </w:rPr>
        <w:t>@</w:t>
      </w:r>
      <w:r w:rsidR="0044656A" w:rsidRPr="00065D15">
        <w:rPr>
          <w:rFonts w:asciiTheme="minorHAnsi" w:hAnsiTheme="minorHAnsi" w:cstheme="minorHAnsi"/>
          <w:color w:val="000000" w:themeColor="text1"/>
          <w:sz w:val="20"/>
        </w:rPr>
        <w:t>gmail.com</w:t>
      </w:r>
      <w:r w:rsidRPr="00065D15">
        <w:rPr>
          <w:rFonts w:asciiTheme="minorHAnsi" w:hAnsiTheme="minorHAnsi" w:cstheme="minorHAnsi"/>
          <w:color w:val="000000" w:themeColor="text1"/>
          <w:sz w:val="20"/>
        </w:rPr>
        <w:t xml:space="preserve"> | </w:t>
      </w:r>
      <w:r w:rsidR="000B176D" w:rsidRPr="00065D15">
        <w:rPr>
          <w:rFonts w:asciiTheme="minorHAnsi" w:hAnsiTheme="minorHAnsi" w:cstheme="minorHAnsi"/>
          <w:color w:val="000000" w:themeColor="text1"/>
          <w:sz w:val="20"/>
        </w:rPr>
        <w:t>https://www.linkedin.com/in/neva-williams/</w:t>
      </w:r>
    </w:p>
    <w:p w14:paraId="3AC5FB9F" w14:textId="7AC0F5D3" w:rsidR="00135920" w:rsidRPr="00A83A16" w:rsidRDefault="00135920" w:rsidP="00135920">
      <w:pPr>
        <w:tabs>
          <w:tab w:val="right" w:pos="10800"/>
        </w:tabs>
        <w:rPr>
          <w:rFonts w:asciiTheme="minorHAnsi" w:hAnsiTheme="minorHAnsi" w:cstheme="minorHAnsi"/>
          <w:color w:val="000000" w:themeColor="text1"/>
          <w:sz w:val="16"/>
          <w:szCs w:val="16"/>
        </w:rPr>
      </w:pPr>
    </w:p>
    <w:p w14:paraId="542DAB0D" w14:textId="50EBB804" w:rsidR="00CF303F" w:rsidRPr="00A83A16" w:rsidRDefault="00CF303F" w:rsidP="00CF303F">
      <w:pPr>
        <w:pStyle w:val="BodyText"/>
        <w:pBdr>
          <w:bottom w:val="single" w:sz="4" w:space="1" w:color="auto"/>
        </w:pBdr>
        <w:tabs>
          <w:tab w:val="right" w:pos="10800"/>
        </w:tabs>
        <w:spacing w:after="0"/>
        <w:rPr>
          <w:rFonts w:asciiTheme="minorHAnsi" w:hAnsiTheme="minorHAnsi" w:cstheme="minorHAnsi"/>
          <w:b/>
          <w:bCs/>
          <w:sz w:val="23"/>
          <w:szCs w:val="23"/>
        </w:rPr>
      </w:pPr>
      <w:r w:rsidRPr="00A83A16">
        <w:rPr>
          <w:rFonts w:asciiTheme="minorHAnsi" w:hAnsiTheme="minorHAnsi" w:cstheme="minorHAnsi"/>
          <w:b/>
          <w:bCs/>
          <w:sz w:val="23"/>
          <w:szCs w:val="23"/>
        </w:rPr>
        <w:t>EDUCATION</w:t>
      </w:r>
    </w:p>
    <w:p w14:paraId="77080004" w14:textId="660A67F7" w:rsidR="00CF303F" w:rsidRPr="00075BA5" w:rsidRDefault="00CF303F" w:rsidP="00CF303F">
      <w:pPr>
        <w:pStyle w:val="Heading5"/>
        <w:tabs>
          <w:tab w:val="clear" w:pos="10260"/>
          <w:tab w:val="right" w:pos="10800"/>
        </w:tabs>
        <w:rPr>
          <w:rFonts w:asciiTheme="minorHAnsi" w:hAnsiTheme="minorHAnsi" w:cstheme="minorHAnsi"/>
          <w:sz w:val="12"/>
          <w:szCs w:val="12"/>
        </w:rPr>
      </w:pPr>
    </w:p>
    <w:p w14:paraId="08F581AF" w14:textId="2F02CBE8" w:rsidR="00CF303F" w:rsidRPr="00075BA5" w:rsidRDefault="005716B9" w:rsidP="007E2FF1">
      <w:pPr>
        <w:pStyle w:val="Heading5"/>
        <w:tabs>
          <w:tab w:val="clear" w:pos="10260"/>
          <w:tab w:val="right" w:pos="11300"/>
        </w:tabs>
        <w:ind w:right="-40"/>
        <w:rPr>
          <w:rFonts w:asciiTheme="minorHAnsi" w:hAnsiTheme="minorHAnsi" w:cstheme="minorHAnsi"/>
        </w:rPr>
      </w:pPr>
      <w:r w:rsidRPr="00075BA5">
        <w:rPr>
          <w:rFonts w:asciiTheme="minorHAnsi" w:hAnsiTheme="minorHAnsi" w:cstheme="minorHAnsi"/>
          <w:bCs/>
        </w:rPr>
        <w:t xml:space="preserve">UNIVERSITY OF CALIFORNIA, LOS ANGELES </w:t>
      </w:r>
      <w:r w:rsidR="00065D15">
        <w:rPr>
          <w:rFonts w:asciiTheme="minorHAnsi" w:hAnsiTheme="minorHAnsi" w:cstheme="minorHAnsi"/>
          <w:bCs/>
        </w:rPr>
        <w:t>–</w:t>
      </w:r>
      <w:r w:rsidRPr="00075BA5">
        <w:rPr>
          <w:rFonts w:asciiTheme="minorHAnsi" w:hAnsiTheme="minorHAnsi" w:cstheme="minorHAnsi"/>
          <w:bCs/>
        </w:rPr>
        <w:t xml:space="preserve"> UCLA</w:t>
      </w:r>
      <w:r w:rsidR="00065D15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</w:t>
      </w:r>
      <w:r w:rsidR="00F83EF1" w:rsidRPr="00075BA5">
        <w:rPr>
          <w:rFonts w:asciiTheme="minorHAnsi" w:hAnsiTheme="minorHAnsi" w:cstheme="minorHAnsi"/>
        </w:rPr>
        <w:t xml:space="preserve"> </w:t>
      </w:r>
      <w:r w:rsidR="00CF303F" w:rsidRPr="00075BA5">
        <w:rPr>
          <w:rFonts w:asciiTheme="minorHAnsi" w:hAnsiTheme="minorHAnsi" w:cstheme="minorHAnsi"/>
          <w:b w:val="0"/>
          <w:bCs/>
        </w:rPr>
        <w:t>Los Angeles, CA</w:t>
      </w:r>
    </w:p>
    <w:p w14:paraId="4D7CBD29" w14:textId="215C572B" w:rsidR="00CF303F" w:rsidRPr="00075BA5" w:rsidRDefault="005716B9" w:rsidP="007E2FF1">
      <w:pPr>
        <w:tabs>
          <w:tab w:val="right" w:pos="11300"/>
        </w:tabs>
        <w:rPr>
          <w:rFonts w:asciiTheme="minorHAnsi" w:hAnsiTheme="minorHAnsi" w:cstheme="minorHAnsi"/>
          <w:bCs/>
          <w:iCs/>
          <w:sz w:val="20"/>
        </w:rPr>
      </w:pPr>
      <w:r w:rsidRPr="00075BA5">
        <w:rPr>
          <w:rFonts w:asciiTheme="minorHAnsi" w:hAnsiTheme="minorHAnsi" w:cstheme="minorHAnsi"/>
          <w:b/>
          <w:i/>
          <w:sz w:val="20"/>
        </w:rPr>
        <w:t>Bachelor of Science</w:t>
      </w:r>
      <w:r w:rsidR="00D33499" w:rsidRPr="00075BA5">
        <w:rPr>
          <w:rFonts w:asciiTheme="minorHAnsi" w:hAnsiTheme="minorHAnsi" w:cstheme="minorHAnsi"/>
          <w:b/>
          <w:i/>
          <w:sz w:val="20"/>
        </w:rPr>
        <w:t xml:space="preserve"> in </w:t>
      </w:r>
      <w:r w:rsidRPr="00075BA5">
        <w:rPr>
          <w:rFonts w:asciiTheme="minorHAnsi" w:hAnsiTheme="minorHAnsi" w:cstheme="minorHAnsi"/>
          <w:b/>
          <w:i/>
          <w:sz w:val="20"/>
        </w:rPr>
        <w:t>Statistics and Data Science</w:t>
      </w:r>
      <w:r w:rsidR="00713C4D" w:rsidRPr="00075BA5">
        <w:rPr>
          <w:rFonts w:asciiTheme="minorHAnsi" w:hAnsiTheme="minorHAnsi" w:cstheme="minorHAnsi"/>
          <w:b/>
          <w:i/>
          <w:sz w:val="20"/>
        </w:rPr>
        <w:t>,</w:t>
      </w:r>
      <w:r w:rsidR="007C21D8" w:rsidRPr="00075BA5">
        <w:rPr>
          <w:rFonts w:asciiTheme="minorHAnsi" w:hAnsiTheme="minorHAnsi" w:cstheme="minorHAnsi"/>
          <w:b/>
          <w:i/>
          <w:sz w:val="20"/>
        </w:rPr>
        <w:t xml:space="preserve"> G</w:t>
      </w:r>
      <w:r w:rsidRPr="00075BA5">
        <w:rPr>
          <w:rFonts w:asciiTheme="minorHAnsi" w:hAnsiTheme="minorHAnsi" w:cstheme="minorHAnsi"/>
          <w:b/>
          <w:i/>
          <w:sz w:val="20"/>
        </w:rPr>
        <w:t>PA 3.70</w:t>
      </w:r>
      <w:r w:rsidR="00CF303F" w:rsidRPr="00075BA5">
        <w:rPr>
          <w:rFonts w:asciiTheme="minorHAnsi" w:hAnsiTheme="minorHAnsi" w:cstheme="minorHAnsi"/>
          <w:b/>
          <w:i/>
          <w:sz w:val="20"/>
        </w:rPr>
        <w:tab/>
      </w:r>
      <w:r w:rsidR="00721686" w:rsidRPr="00075BA5">
        <w:rPr>
          <w:rFonts w:asciiTheme="minorHAnsi" w:hAnsiTheme="minorHAnsi" w:cstheme="minorHAnsi"/>
          <w:bCs/>
          <w:iCs/>
          <w:sz w:val="20"/>
        </w:rPr>
        <w:t>Expected Jun</w:t>
      </w:r>
      <w:r w:rsidRPr="00075BA5">
        <w:rPr>
          <w:rFonts w:asciiTheme="minorHAnsi" w:hAnsiTheme="minorHAnsi" w:cstheme="minorHAnsi"/>
          <w:bCs/>
          <w:iCs/>
          <w:sz w:val="20"/>
        </w:rPr>
        <w:t xml:space="preserve"> 2026</w:t>
      </w:r>
    </w:p>
    <w:p w14:paraId="0794FD58" w14:textId="794ED4F5" w:rsidR="00583186" w:rsidRPr="00583186" w:rsidRDefault="00D33499" w:rsidP="00583186">
      <w:pPr>
        <w:numPr>
          <w:ilvl w:val="0"/>
          <w:numId w:val="51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lang w:val="en"/>
        </w:rPr>
      </w:pPr>
      <w:r w:rsidRPr="00075BA5">
        <w:rPr>
          <w:rFonts w:asciiTheme="minorHAnsi" w:hAnsiTheme="minorHAnsi" w:cstheme="minorHAnsi"/>
          <w:i/>
          <w:sz w:val="20"/>
          <w:lang w:val="en"/>
        </w:rPr>
        <w:t>Activities and Societies</w:t>
      </w:r>
      <w:r w:rsidRPr="00075BA5">
        <w:rPr>
          <w:rFonts w:asciiTheme="minorHAnsi" w:hAnsiTheme="minorHAnsi" w:cstheme="minorHAnsi"/>
          <w:sz w:val="20"/>
          <w:lang w:val="en"/>
        </w:rPr>
        <w:t xml:space="preserve">: Club Lacrosse, </w:t>
      </w:r>
      <w:r w:rsidR="00583186">
        <w:rPr>
          <w:rFonts w:asciiTheme="minorHAnsi" w:hAnsiTheme="minorHAnsi" w:cstheme="minorHAnsi"/>
          <w:sz w:val="20"/>
          <w:lang w:val="en"/>
        </w:rPr>
        <w:t>S</w:t>
      </w:r>
      <w:r w:rsidRPr="00075BA5">
        <w:rPr>
          <w:rFonts w:asciiTheme="minorHAnsi" w:hAnsiTheme="minorHAnsi" w:cstheme="minorHAnsi"/>
          <w:sz w:val="20"/>
          <w:lang w:val="en"/>
        </w:rPr>
        <w:t>ports Business Association, Bruin Sports Analytics,</w:t>
      </w:r>
      <w:r w:rsidR="00583186">
        <w:rPr>
          <w:rFonts w:asciiTheme="minorHAnsi" w:hAnsiTheme="minorHAnsi" w:cstheme="minorHAnsi"/>
          <w:sz w:val="20"/>
          <w:lang w:val="en"/>
        </w:rPr>
        <w:t xml:space="preserve"> Surf Club, </w:t>
      </w:r>
      <w:r w:rsidRPr="00075BA5">
        <w:rPr>
          <w:rFonts w:asciiTheme="minorHAnsi" w:hAnsiTheme="minorHAnsi" w:cstheme="minorHAnsi"/>
          <w:sz w:val="20"/>
          <w:lang w:val="en"/>
        </w:rPr>
        <w:t>Flag Football, Futsal</w:t>
      </w:r>
    </w:p>
    <w:p w14:paraId="382DF8E2" w14:textId="773DCB2D" w:rsidR="00583186" w:rsidRPr="00583186" w:rsidRDefault="00583186" w:rsidP="00583186">
      <w:pPr>
        <w:numPr>
          <w:ilvl w:val="0"/>
          <w:numId w:val="51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lang w:val="en"/>
        </w:rPr>
      </w:pPr>
      <w:r w:rsidRPr="00583186">
        <w:rPr>
          <w:rFonts w:asciiTheme="minorHAnsi" w:hAnsiTheme="minorHAnsi" w:cstheme="minorHAnsi"/>
          <w:i/>
          <w:sz w:val="20"/>
        </w:rPr>
        <w:t>Technical Skills:</w:t>
      </w:r>
      <w:r w:rsidRPr="00075BA5">
        <w:rPr>
          <w:rFonts w:asciiTheme="minorHAnsi" w:hAnsiTheme="minorHAnsi" w:cstheme="minorHAnsi"/>
          <w:iCs/>
          <w:sz w:val="20"/>
        </w:rPr>
        <w:t xml:space="preserve"> R, Python, SQL, Power BI, Excel, Word, PowerPoint, Adobe Acrobat</w:t>
      </w:r>
      <w:r>
        <w:rPr>
          <w:rFonts w:asciiTheme="minorHAnsi" w:hAnsiTheme="minorHAnsi" w:cstheme="minorHAnsi"/>
          <w:iCs/>
          <w:sz w:val="20"/>
        </w:rPr>
        <w:t>,</w:t>
      </w:r>
      <w:r w:rsidRPr="00075BA5">
        <w:rPr>
          <w:rFonts w:asciiTheme="minorHAnsi" w:hAnsiTheme="minorHAnsi" w:cstheme="minorHAnsi"/>
          <w:iCs/>
          <w:sz w:val="20"/>
        </w:rPr>
        <w:t xml:space="preserve"> Tableau, Teamworks App</w:t>
      </w:r>
    </w:p>
    <w:p w14:paraId="5ECB2528" w14:textId="751456A2" w:rsidR="00583186" w:rsidRPr="00583186" w:rsidRDefault="00583186" w:rsidP="00583186">
      <w:pPr>
        <w:pStyle w:val="ListParagraph"/>
        <w:numPr>
          <w:ilvl w:val="0"/>
          <w:numId w:val="51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lang w:val="en"/>
        </w:rPr>
      </w:pPr>
      <w:r w:rsidRPr="00583186">
        <w:rPr>
          <w:rFonts w:asciiTheme="minorHAnsi" w:hAnsiTheme="minorHAnsi" w:cstheme="minorHAnsi"/>
          <w:i/>
          <w:sz w:val="20"/>
          <w:lang w:val="en"/>
        </w:rPr>
        <w:t>Relevant Coursework:</w:t>
      </w:r>
      <w:r w:rsidRPr="00075BA5">
        <w:rPr>
          <w:rFonts w:asciiTheme="minorHAnsi" w:hAnsiTheme="minorHAnsi" w:cstheme="minorHAnsi"/>
          <w:iCs/>
          <w:sz w:val="20"/>
        </w:rPr>
        <w:t xml:space="preserve"> Probability Theory, Multivariable Calculus, </w:t>
      </w:r>
      <w:r>
        <w:rPr>
          <w:rFonts w:asciiTheme="minorHAnsi" w:hAnsiTheme="minorHAnsi" w:cstheme="minorHAnsi"/>
          <w:iCs/>
          <w:sz w:val="20"/>
        </w:rPr>
        <w:t xml:space="preserve">Machine Learning, </w:t>
      </w:r>
      <w:r w:rsidR="00D51114">
        <w:rPr>
          <w:rFonts w:asciiTheme="minorHAnsi" w:hAnsiTheme="minorHAnsi" w:cstheme="minorHAnsi"/>
          <w:iCs/>
          <w:sz w:val="20"/>
        </w:rPr>
        <w:t>Linear Regressio</w:t>
      </w:r>
      <w:r w:rsidR="00F777AE">
        <w:rPr>
          <w:rFonts w:asciiTheme="minorHAnsi" w:hAnsiTheme="minorHAnsi" w:cstheme="minorHAnsi"/>
          <w:iCs/>
          <w:sz w:val="20"/>
        </w:rPr>
        <w:t>n</w:t>
      </w:r>
      <w:r w:rsidRPr="00075BA5">
        <w:rPr>
          <w:rFonts w:asciiTheme="minorHAnsi" w:hAnsiTheme="minorHAnsi" w:cstheme="minorHAnsi"/>
          <w:iCs/>
          <w:sz w:val="20"/>
        </w:rPr>
        <w:t>, Data Mining</w:t>
      </w:r>
    </w:p>
    <w:p w14:paraId="24CB8B13" w14:textId="77777777" w:rsidR="00583186" w:rsidRPr="00A83A16" w:rsidRDefault="00583186" w:rsidP="00583186">
      <w:pPr>
        <w:tabs>
          <w:tab w:val="right" w:pos="10800"/>
        </w:tabs>
        <w:jc w:val="both"/>
        <w:rPr>
          <w:rFonts w:asciiTheme="minorHAnsi" w:hAnsiTheme="minorHAnsi" w:cstheme="minorHAnsi"/>
          <w:sz w:val="12"/>
          <w:szCs w:val="12"/>
          <w:lang w:val="en"/>
        </w:rPr>
      </w:pPr>
    </w:p>
    <w:p w14:paraId="1C10A50B" w14:textId="77777777" w:rsidR="00CF303F" w:rsidRPr="00A83A16" w:rsidRDefault="00CF303F" w:rsidP="00CF303F">
      <w:pPr>
        <w:pStyle w:val="BodyText"/>
        <w:pBdr>
          <w:bottom w:val="single" w:sz="4" w:space="1" w:color="auto"/>
        </w:pBdr>
        <w:tabs>
          <w:tab w:val="right" w:pos="10800"/>
        </w:tabs>
        <w:spacing w:after="0"/>
        <w:rPr>
          <w:rFonts w:asciiTheme="minorHAnsi" w:hAnsiTheme="minorHAnsi" w:cstheme="minorHAnsi"/>
          <w:b/>
          <w:bCs/>
          <w:sz w:val="23"/>
          <w:szCs w:val="23"/>
        </w:rPr>
      </w:pPr>
      <w:r w:rsidRPr="00A83A16">
        <w:rPr>
          <w:rFonts w:asciiTheme="minorHAnsi" w:hAnsiTheme="minorHAnsi" w:cstheme="minorHAnsi"/>
          <w:b/>
          <w:bCs/>
          <w:sz w:val="23"/>
          <w:szCs w:val="23"/>
        </w:rPr>
        <w:t>EXPERIENCE</w:t>
      </w:r>
    </w:p>
    <w:p w14:paraId="459857F5" w14:textId="77777777" w:rsidR="00CF303F" w:rsidRPr="00075BA5" w:rsidRDefault="00CF303F" w:rsidP="00CF303F">
      <w:pPr>
        <w:tabs>
          <w:tab w:val="right" w:pos="10800"/>
        </w:tabs>
        <w:rPr>
          <w:rFonts w:asciiTheme="minorHAnsi" w:hAnsiTheme="minorHAnsi" w:cstheme="minorHAnsi"/>
          <w:sz w:val="12"/>
          <w:szCs w:val="12"/>
        </w:rPr>
      </w:pPr>
    </w:p>
    <w:p w14:paraId="033D3322" w14:textId="123A9905" w:rsidR="00BA1242" w:rsidRPr="00075BA5" w:rsidRDefault="00E2777C" w:rsidP="00BA1242">
      <w:pPr>
        <w:pStyle w:val="Heading5"/>
        <w:tabs>
          <w:tab w:val="clear" w:pos="10260"/>
          <w:tab w:val="right" w:pos="11300"/>
        </w:tabs>
        <w:rPr>
          <w:rFonts w:asciiTheme="minorHAnsi" w:hAnsiTheme="minorHAnsi" w:cstheme="minorHAnsi"/>
          <w:bCs/>
          <w:lang w:val="es-419"/>
        </w:rPr>
      </w:pPr>
      <w:r w:rsidRPr="00075BA5">
        <w:rPr>
          <w:rFonts w:asciiTheme="minorHAnsi" w:hAnsiTheme="minorHAnsi" w:cstheme="minorHAnsi"/>
          <w:bCs/>
          <w:lang w:val="es-419"/>
        </w:rPr>
        <w:t>NATIONAL FOOTBALL LEAGUE</w:t>
      </w:r>
      <w:r w:rsidR="00BA1242" w:rsidRPr="00075BA5">
        <w:rPr>
          <w:rFonts w:asciiTheme="minorHAnsi" w:hAnsiTheme="minorHAnsi" w:cstheme="minorHAnsi"/>
          <w:bCs/>
          <w:lang w:val="es-419"/>
        </w:rPr>
        <w:t xml:space="preserve"> </w:t>
      </w:r>
      <w:r w:rsidR="00045130" w:rsidRPr="00075BA5">
        <w:rPr>
          <w:rFonts w:asciiTheme="minorHAnsi" w:hAnsiTheme="minorHAnsi" w:cstheme="minorHAnsi"/>
          <w:bCs/>
          <w:lang w:val="es-419"/>
        </w:rPr>
        <w:t>-</w:t>
      </w:r>
      <w:r w:rsidR="00D33499" w:rsidRPr="00075BA5">
        <w:rPr>
          <w:rFonts w:asciiTheme="minorHAnsi" w:hAnsiTheme="minorHAnsi" w:cstheme="minorHAnsi"/>
          <w:bCs/>
          <w:lang w:val="es-419"/>
        </w:rPr>
        <w:t xml:space="preserve"> NFL</w:t>
      </w:r>
      <w:r w:rsidR="00BA1242" w:rsidRPr="00075BA5">
        <w:rPr>
          <w:rFonts w:asciiTheme="minorHAnsi" w:hAnsiTheme="minorHAnsi" w:cstheme="minorHAnsi"/>
          <w:bCs/>
          <w:lang w:val="es-419"/>
        </w:rPr>
        <w:tab/>
      </w:r>
      <w:r w:rsidR="00D33499" w:rsidRPr="00075BA5">
        <w:rPr>
          <w:rFonts w:asciiTheme="minorHAnsi" w:hAnsiTheme="minorHAnsi" w:cstheme="minorHAnsi"/>
          <w:b w:val="0"/>
          <w:lang w:val="es-419"/>
        </w:rPr>
        <w:t>New York, NY</w:t>
      </w:r>
    </w:p>
    <w:p w14:paraId="000B561D" w14:textId="603B08F3" w:rsidR="00D33499" w:rsidRPr="00075BA5" w:rsidRDefault="00D33499" w:rsidP="00D33499">
      <w:pPr>
        <w:tabs>
          <w:tab w:val="right" w:pos="11250"/>
        </w:tabs>
        <w:rPr>
          <w:rFonts w:asciiTheme="minorHAnsi" w:hAnsiTheme="minorHAnsi" w:cstheme="minorHAnsi"/>
          <w:color w:val="000000" w:themeColor="text1"/>
          <w:sz w:val="20"/>
        </w:rPr>
      </w:pPr>
      <w:r w:rsidRPr="00075BA5">
        <w:rPr>
          <w:rFonts w:asciiTheme="minorHAnsi" w:hAnsiTheme="minorHAnsi" w:cstheme="minorHAnsi"/>
          <w:b/>
          <w:i/>
          <w:iCs/>
          <w:color w:val="000000" w:themeColor="text1"/>
          <w:sz w:val="20"/>
        </w:rPr>
        <w:t xml:space="preserve">Player Personnel Intern (NFL Management </w:t>
      </w:r>
      <w:proofErr w:type="gramStart"/>
      <w:r w:rsidR="00065D15" w:rsidRPr="00075BA5">
        <w:rPr>
          <w:rFonts w:asciiTheme="minorHAnsi" w:hAnsiTheme="minorHAnsi" w:cstheme="minorHAnsi"/>
          <w:b/>
          <w:i/>
          <w:iCs/>
          <w:color w:val="000000" w:themeColor="text1"/>
          <w:sz w:val="20"/>
        </w:rPr>
        <w:t>Council</w:t>
      </w:r>
      <w:r w:rsidR="003B068E">
        <w:rPr>
          <w:rFonts w:asciiTheme="minorHAnsi" w:hAnsiTheme="minorHAnsi" w:cstheme="minorHAnsi"/>
          <w:b/>
          <w:i/>
          <w:iCs/>
          <w:color w:val="000000" w:themeColor="text1"/>
          <w:sz w:val="20"/>
        </w:rPr>
        <w:t>)</w:t>
      </w:r>
      <w:r w:rsidR="00065D15">
        <w:rPr>
          <w:rFonts w:asciiTheme="minorHAnsi" w:hAnsiTheme="minorHAnsi" w:cstheme="minorHAnsi"/>
          <w:b/>
          <w:i/>
          <w:iCs/>
          <w:color w:val="000000" w:themeColor="text1"/>
          <w:sz w:val="20"/>
        </w:rPr>
        <w:t xml:space="preserve">   </w:t>
      </w:r>
      <w:proofErr w:type="gramEnd"/>
      <w:r w:rsidR="00065D15">
        <w:rPr>
          <w:rFonts w:asciiTheme="minorHAnsi" w:hAnsiTheme="minorHAnsi" w:cstheme="minorHAnsi"/>
          <w:b/>
          <w:i/>
          <w:iCs/>
          <w:color w:val="000000" w:themeColor="text1"/>
          <w:sz w:val="20"/>
        </w:rPr>
        <w:t xml:space="preserve">                                                                                                      </w:t>
      </w:r>
      <w:r w:rsidR="003B068E">
        <w:rPr>
          <w:rFonts w:asciiTheme="minorHAnsi" w:hAnsiTheme="minorHAnsi" w:cstheme="minorHAnsi"/>
          <w:b/>
          <w:i/>
          <w:iCs/>
          <w:color w:val="000000" w:themeColor="text1"/>
          <w:sz w:val="20"/>
        </w:rPr>
        <w:t xml:space="preserve">   </w:t>
      </w:r>
      <w:r w:rsidRPr="00075BA5">
        <w:rPr>
          <w:rFonts w:asciiTheme="minorHAnsi" w:hAnsiTheme="minorHAnsi" w:cstheme="minorHAnsi"/>
          <w:color w:val="000000" w:themeColor="text1"/>
          <w:sz w:val="20"/>
        </w:rPr>
        <w:t>Jun 2025</w:t>
      </w:r>
      <w:r w:rsidR="00BA1242" w:rsidRPr="00075BA5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065D15">
        <w:rPr>
          <w:rFonts w:asciiTheme="minorHAnsi" w:hAnsiTheme="minorHAnsi" w:cstheme="minorHAnsi"/>
          <w:sz w:val="20"/>
        </w:rPr>
        <w:t>–</w:t>
      </w:r>
      <w:r w:rsidR="00BA1242" w:rsidRPr="00075BA5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Pr="00075BA5">
        <w:rPr>
          <w:rFonts w:asciiTheme="minorHAnsi" w:hAnsiTheme="minorHAnsi" w:cstheme="minorHAnsi"/>
          <w:color w:val="000000" w:themeColor="text1"/>
          <w:sz w:val="20"/>
        </w:rPr>
        <w:t>Aug 2025</w:t>
      </w:r>
      <w:r w:rsidR="00065D15">
        <w:rPr>
          <w:rFonts w:asciiTheme="minorHAnsi" w:hAnsiTheme="minorHAnsi" w:cstheme="minorHAnsi"/>
          <w:color w:val="000000" w:themeColor="text1"/>
          <w:sz w:val="20"/>
        </w:rPr>
        <w:t xml:space="preserve"> </w:t>
      </w:r>
    </w:p>
    <w:p w14:paraId="3B20BD09" w14:textId="2E8D3043" w:rsidR="00D33499" w:rsidRPr="00075BA5" w:rsidRDefault="00D33499" w:rsidP="006967A9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color w:val="000000" w:themeColor="text1"/>
          <w:sz w:val="20"/>
        </w:rPr>
      </w:pPr>
      <w:r w:rsidRPr="00075BA5">
        <w:rPr>
          <w:rFonts w:asciiTheme="minorHAnsi" w:hAnsiTheme="minorHAnsi" w:cstheme="minorHAnsi"/>
          <w:color w:val="000000" w:themeColor="text1"/>
          <w:sz w:val="20"/>
        </w:rPr>
        <w:t>Vetted player transactions to produce the Daily Personnel No</w:t>
      </w:r>
      <w:r w:rsidR="000B176D" w:rsidRPr="00075BA5">
        <w:rPr>
          <w:rFonts w:asciiTheme="minorHAnsi" w:hAnsiTheme="minorHAnsi" w:cstheme="minorHAnsi"/>
          <w:color w:val="000000" w:themeColor="text1"/>
          <w:sz w:val="20"/>
        </w:rPr>
        <w:t>t</w:t>
      </w:r>
      <w:r w:rsidRPr="00075BA5">
        <w:rPr>
          <w:rFonts w:asciiTheme="minorHAnsi" w:hAnsiTheme="minorHAnsi" w:cstheme="minorHAnsi"/>
          <w:color w:val="000000" w:themeColor="text1"/>
          <w:sz w:val="20"/>
        </w:rPr>
        <w:t xml:space="preserve">ice, correcting club errors and enforcing player </w:t>
      </w:r>
      <w:r w:rsidR="0001393B" w:rsidRPr="00075BA5">
        <w:rPr>
          <w:rFonts w:asciiTheme="minorHAnsi" w:hAnsiTheme="minorHAnsi" w:cstheme="minorHAnsi"/>
          <w:color w:val="000000" w:themeColor="text1"/>
          <w:sz w:val="20"/>
        </w:rPr>
        <w:t>personnel rules to uphold league-wide transparency and competitive balance.</w:t>
      </w:r>
    </w:p>
    <w:p w14:paraId="3A47DD6F" w14:textId="77777777" w:rsidR="002D6597" w:rsidRPr="002D6597" w:rsidRDefault="0001393B" w:rsidP="00135920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color w:val="000000" w:themeColor="text1"/>
          <w:sz w:val="20"/>
        </w:rPr>
      </w:pPr>
      <w:r w:rsidRPr="00075BA5">
        <w:rPr>
          <w:rFonts w:asciiTheme="minorHAnsi" w:hAnsiTheme="minorHAnsi" w:cstheme="minorHAnsi"/>
          <w:color w:val="000000" w:themeColor="text1"/>
          <w:sz w:val="20"/>
        </w:rPr>
        <w:t xml:space="preserve">Researched </w:t>
      </w:r>
      <w:r w:rsidR="00B402F2">
        <w:rPr>
          <w:rFonts w:asciiTheme="minorHAnsi" w:hAnsiTheme="minorHAnsi" w:cstheme="minorHAnsi"/>
          <w:color w:val="000000" w:themeColor="text1"/>
          <w:sz w:val="20"/>
        </w:rPr>
        <w:t>5</w:t>
      </w:r>
      <w:r w:rsidRPr="00075BA5">
        <w:rPr>
          <w:rFonts w:asciiTheme="minorHAnsi" w:hAnsiTheme="minorHAnsi" w:cstheme="minorHAnsi"/>
          <w:color w:val="000000" w:themeColor="text1"/>
          <w:sz w:val="20"/>
        </w:rPr>
        <w:t xml:space="preserve">00+ NCAA rosters </w:t>
      </w:r>
      <w:r w:rsidRPr="00075BA5">
        <w:rPr>
          <w:rFonts w:asciiTheme="minorHAnsi" w:hAnsiTheme="minorHAnsi" w:cstheme="minorHAnsi"/>
          <w:color w:val="000000" w:themeColor="text1"/>
          <w:sz w:val="20"/>
          <w:lang w:val="en"/>
        </w:rPr>
        <w:t>to identify foreign-born</w:t>
      </w:r>
      <w:r w:rsidR="00B402F2">
        <w:rPr>
          <w:rFonts w:asciiTheme="minorHAnsi" w:hAnsiTheme="minorHAnsi" w:cstheme="minorHAnsi"/>
          <w:color w:val="000000" w:themeColor="text1"/>
          <w:sz w:val="20"/>
          <w:lang w:val="en"/>
        </w:rPr>
        <w:t xml:space="preserve"> athletes</w:t>
      </w:r>
      <w:r w:rsidRPr="00075BA5">
        <w:rPr>
          <w:rFonts w:asciiTheme="minorHAnsi" w:hAnsiTheme="minorHAnsi" w:cstheme="minorHAnsi"/>
          <w:color w:val="000000" w:themeColor="text1"/>
          <w:sz w:val="20"/>
          <w:lang w:val="en"/>
        </w:rPr>
        <w:t>, compiling a database that strengthened international scouting and supported the NFL initiative to expand global talent pathways.</w:t>
      </w:r>
    </w:p>
    <w:p w14:paraId="6B861CFD" w14:textId="314B8C08" w:rsidR="00135920" w:rsidRDefault="002D6597" w:rsidP="00135920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color w:val="000000" w:themeColor="text1"/>
          <w:sz w:val="20"/>
        </w:rPr>
      </w:pPr>
      <w:r w:rsidRPr="002D6597">
        <w:rPr>
          <w:rFonts w:asciiTheme="minorHAnsi" w:hAnsiTheme="minorHAnsi" w:cstheme="minorHAnsi"/>
          <w:color w:val="000000" w:themeColor="text1"/>
          <w:sz w:val="20"/>
        </w:rPr>
        <w:t>Built the 2025 Training Camp Directory through direct outreach to all 32 clubs; proofread the NFL Player Personnel Handbook and other league materials.</w:t>
      </w:r>
    </w:p>
    <w:p w14:paraId="52443836" w14:textId="77777777" w:rsidR="00F777AE" w:rsidRPr="00F777AE" w:rsidRDefault="00F777AE" w:rsidP="00F777AE">
      <w:pPr>
        <w:rPr>
          <w:rFonts w:asciiTheme="minorHAnsi" w:hAnsiTheme="minorHAnsi" w:cstheme="minorHAnsi"/>
          <w:color w:val="000000" w:themeColor="text1"/>
          <w:sz w:val="12"/>
          <w:szCs w:val="12"/>
        </w:rPr>
      </w:pPr>
    </w:p>
    <w:p w14:paraId="5D98D317" w14:textId="11B9FC3D" w:rsidR="0079362B" w:rsidRPr="00075BA5" w:rsidRDefault="0001393B" w:rsidP="007E2FF1">
      <w:pPr>
        <w:pStyle w:val="Heading5"/>
        <w:tabs>
          <w:tab w:val="clear" w:pos="10260"/>
          <w:tab w:val="right" w:pos="11300"/>
        </w:tabs>
        <w:rPr>
          <w:rFonts w:asciiTheme="minorHAnsi" w:hAnsiTheme="minorHAnsi" w:cstheme="minorHAnsi"/>
          <w:bCs/>
        </w:rPr>
      </w:pPr>
      <w:r w:rsidRPr="00075BA5">
        <w:rPr>
          <w:rFonts w:asciiTheme="minorHAnsi" w:hAnsiTheme="minorHAnsi" w:cstheme="minorHAnsi"/>
          <w:bCs/>
        </w:rPr>
        <w:t xml:space="preserve">UCLA </w:t>
      </w:r>
      <w:r w:rsidR="00E2777C" w:rsidRPr="00075BA5">
        <w:rPr>
          <w:rFonts w:asciiTheme="minorHAnsi" w:hAnsiTheme="minorHAnsi" w:cstheme="minorHAnsi"/>
          <w:bCs/>
        </w:rPr>
        <w:t>FOOTBALL</w:t>
      </w:r>
      <w:r w:rsidR="0079362B" w:rsidRPr="00075BA5">
        <w:rPr>
          <w:rFonts w:asciiTheme="minorHAnsi" w:hAnsiTheme="minorHAnsi" w:cstheme="minorHAnsi"/>
          <w:bCs/>
        </w:rPr>
        <w:tab/>
      </w:r>
      <w:r w:rsidRPr="00075BA5">
        <w:rPr>
          <w:rFonts w:asciiTheme="minorHAnsi" w:hAnsiTheme="minorHAnsi" w:cstheme="minorHAnsi"/>
          <w:b w:val="0"/>
        </w:rPr>
        <w:t>Los Angeles, CA</w:t>
      </w:r>
    </w:p>
    <w:p w14:paraId="00E2D4BE" w14:textId="35466B52" w:rsidR="0079362B" w:rsidRPr="00075BA5" w:rsidRDefault="0001393B" w:rsidP="00BA1242">
      <w:pPr>
        <w:tabs>
          <w:tab w:val="right" w:pos="11250"/>
        </w:tabs>
        <w:spacing w:line="276" w:lineRule="auto"/>
        <w:rPr>
          <w:rFonts w:asciiTheme="minorHAnsi" w:hAnsiTheme="minorHAnsi" w:cstheme="minorHAnsi"/>
          <w:sz w:val="20"/>
        </w:rPr>
      </w:pPr>
      <w:r w:rsidRPr="00075BA5">
        <w:rPr>
          <w:rFonts w:asciiTheme="minorHAnsi" w:hAnsiTheme="minorHAnsi" w:cstheme="minorHAnsi"/>
          <w:b/>
          <w:i/>
          <w:iCs/>
          <w:sz w:val="20"/>
        </w:rPr>
        <w:t>Executive Assistant to the General Manager</w:t>
      </w:r>
      <w:r w:rsidR="0079362B" w:rsidRPr="00075BA5">
        <w:rPr>
          <w:rFonts w:asciiTheme="minorHAnsi" w:hAnsiTheme="minorHAnsi" w:cstheme="minorHAnsi"/>
          <w:b/>
          <w:sz w:val="20"/>
        </w:rPr>
        <w:tab/>
        <w:t xml:space="preserve"> </w:t>
      </w:r>
      <w:r w:rsidRPr="00075BA5">
        <w:rPr>
          <w:rFonts w:asciiTheme="minorHAnsi" w:hAnsiTheme="minorHAnsi" w:cstheme="minorHAnsi"/>
          <w:sz w:val="20"/>
        </w:rPr>
        <w:t>Apr</w:t>
      </w:r>
      <w:r w:rsidR="0079362B" w:rsidRPr="00075BA5">
        <w:rPr>
          <w:rFonts w:asciiTheme="minorHAnsi" w:hAnsiTheme="minorHAnsi" w:cstheme="minorHAnsi"/>
          <w:sz w:val="20"/>
        </w:rPr>
        <w:t xml:space="preserve"> 202</w:t>
      </w:r>
      <w:r w:rsidRPr="00075BA5">
        <w:rPr>
          <w:rFonts w:asciiTheme="minorHAnsi" w:hAnsiTheme="minorHAnsi" w:cstheme="minorHAnsi"/>
          <w:sz w:val="20"/>
        </w:rPr>
        <w:t>5</w:t>
      </w:r>
      <w:r w:rsidR="0079362B" w:rsidRPr="00075BA5">
        <w:rPr>
          <w:rFonts w:asciiTheme="minorHAnsi" w:hAnsiTheme="minorHAnsi" w:cstheme="minorHAnsi"/>
          <w:sz w:val="20"/>
        </w:rPr>
        <w:t xml:space="preserve"> </w:t>
      </w:r>
      <w:r w:rsidR="00065D15">
        <w:rPr>
          <w:rFonts w:asciiTheme="minorHAnsi" w:hAnsiTheme="minorHAnsi" w:cstheme="minorHAnsi"/>
          <w:sz w:val="20"/>
        </w:rPr>
        <w:t>–</w:t>
      </w:r>
      <w:r w:rsidR="0079362B" w:rsidRPr="00075BA5">
        <w:rPr>
          <w:rFonts w:asciiTheme="minorHAnsi" w:hAnsiTheme="minorHAnsi" w:cstheme="minorHAnsi"/>
          <w:sz w:val="20"/>
        </w:rPr>
        <w:t xml:space="preserve"> </w:t>
      </w:r>
      <w:r w:rsidRPr="00075BA5">
        <w:rPr>
          <w:rFonts w:asciiTheme="minorHAnsi" w:hAnsiTheme="minorHAnsi" w:cstheme="minorHAnsi"/>
          <w:sz w:val="20"/>
        </w:rPr>
        <w:t>Present</w:t>
      </w:r>
    </w:p>
    <w:p w14:paraId="26F6DACF" w14:textId="04EDEC3A" w:rsidR="006A0C63" w:rsidRPr="00075BA5" w:rsidRDefault="0001393B" w:rsidP="006A0C63">
      <w:pPr>
        <w:numPr>
          <w:ilvl w:val="0"/>
          <w:numId w:val="38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lang w:val="en"/>
        </w:rPr>
      </w:pPr>
      <w:r w:rsidRPr="00075BA5">
        <w:rPr>
          <w:rFonts w:asciiTheme="minorHAnsi" w:hAnsiTheme="minorHAnsi" w:cstheme="minorHAnsi"/>
          <w:sz w:val="20"/>
        </w:rPr>
        <w:t>Manage c</w:t>
      </w:r>
      <w:r w:rsidRPr="00075BA5">
        <w:rPr>
          <w:rFonts w:asciiTheme="minorHAnsi" w:hAnsiTheme="minorHAnsi" w:cstheme="minorHAnsi"/>
          <w:sz w:val="20"/>
          <w:lang w:val="en"/>
        </w:rPr>
        <w:t xml:space="preserve">onfidential communications on player salaries, contracts, and evaluations, and provide ongoing research on the NIL and revenue-sharing landscape to keep the GM </w:t>
      </w:r>
      <w:r w:rsidR="00B90CCE">
        <w:rPr>
          <w:rFonts w:asciiTheme="minorHAnsi" w:hAnsiTheme="minorHAnsi" w:cstheme="minorHAnsi"/>
          <w:sz w:val="20"/>
          <w:lang w:val="en"/>
        </w:rPr>
        <w:t>informed and strategically prepared for every meeting</w:t>
      </w:r>
      <w:r w:rsidR="006A0C63" w:rsidRPr="00075BA5">
        <w:rPr>
          <w:rFonts w:asciiTheme="minorHAnsi" w:hAnsiTheme="minorHAnsi" w:cstheme="minorHAnsi"/>
          <w:sz w:val="20"/>
          <w:lang w:val="en"/>
        </w:rPr>
        <w:t>.</w:t>
      </w:r>
    </w:p>
    <w:p w14:paraId="0953C6EF" w14:textId="64FF679E" w:rsidR="006A0C63" w:rsidRPr="00075BA5" w:rsidRDefault="006A0C63" w:rsidP="006A0C63">
      <w:pPr>
        <w:numPr>
          <w:ilvl w:val="0"/>
          <w:numId w:val="38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lang w:val="en"/>
        </w:rPr>
      </w:pPr>
      <w:r w:rsidRPr="00075BA5">
        <w:rPr>
          <w:rFonts w:asciiTheme="minorHAnsi" w:hAnsiTheme="minorHAnsi" w:cstheme="minorHAnsi"/>
          <w:sz w:val="20"/>
          <w:lang w:val="en"/>
        </w:rPr>
        <w:t xml:space="preserve">Lead </w:t>
      </w:r>
      <w:r w:rsidR="003B068E">
        <w:rPr>
          <w:rFonts w:asciiTheme="minorHAnsi" w:hAnsiTheme="minorHAnsi" w:cstheme="minorHAnsi"/>
          <w:sz w:val="20"/>
          <w:lang w:val="en"/>
        </w:rPr>
        <w:t xml:space="preserve">the </w:t>
      </w:r>
      <w:r w:rsidRPr="00075BA5">
        <w:rPr>
          <w:rFonts w:asciiTheme="minorHAnsi" w:hAnsiTheme="minorHAnsi" w:cstheme="minorHAnsi"/>
          <w:sz w:val="20"/>
          <w:lang w:val="en"/>
        </w:rPr>
        <w:t xml:space="preserve">collection of academic records and determine admission eligibility </w:t>
      </w:r>
      <w:r w:rsidR="003B068E">
        <w:rPr>
          <w:rFonts w:asciiTheme="minorHAnsi" w:hAnsiTheme="minorHAnsi" w:cstheme="minorHAnsi"/>
          <w:sz w:val="20"/>
          <w:lang w:val="en"/>
        </w:rPr>
        <w:t>for</w:t>
      </w:r>
      <w:r w:rsidRPr="00075BA5">
        <w:rPr>
          <w:rFonts w:asciiTheme="minorHAnsi" w:hAnsiTheme="minorHAnsi" w:cstheme="minorHAnsi"/>
          <w:sz w:val="20"/>
          <w:lang w:val="en"/>
        </w:rPr>
        <w:t xml:space="preserve"> </w:t>
      </w:r>
      <w:r w:rsidR="00E2044F" w:rsidRPr="00075BA5">
        <w:rPr>
          <w:rFonts w:asciiTheme="minorHAnsi" w:hAnsiTheme="minorHAnsi" w:cstheme="minorHAnsi"/>
          <w:sz w:val="20"/>
          <w:lang w:val="en"/>
        </w:rPr>
        <w:t xml:space="preserve">all </w:t>
      </w:r>
      <w:r w:rsidRPr="00075BA5">
        <w:rPr>
          <w:rFonts w:asciiTheme="minorHAnsi" w:hAnsiTheme="minorHAnsi" w:cstheme="minorHAnsi"/>
          <w:sz w:val="20"/>
          <w:lang w:val="en"/>
        </w:rPr>
        <w:t>prospective student-athletes</w:t>
      </w:r>
      <w:r w:rsidR="003B068E">
        <w:rPr>
          <w:rFonts w:asciiTheme="minorHAnsi" w:hAnsiTheme="minorHAnsi" w:cstheme="minorHAnsi"/>
          <w:sz w:val="20"/>
          <w:lang w:val="en"/>
        </w:rPr>
        <w:t xml:space="preserve"> through </w:t>
      </w:r>
      <w:r w:rsidRPr="00075BA5">
        <w:rPr>
          <w:rFonts w:asciiTheme="minorHAnsi" w:hAnsiTheme="minorHAnsi" w:cstheme="minorHAnsi"/>
          <w:sz w:val="20"/>
          <w:lang w:val="en"/>
        </w:rPr>
        <w:t>co</w:t>
      </w:r>
      <w:r w:rsidR="00ED0DC5">
        <w:rPr>
          <w:rFonts w:asciiTheme="minorHAnsi" w:hAnsiTheme="minorHAnsi" w:cstheme="minorHAnsi"/>
          <w:sz w:val="20"/>
          <w:lang w:val="en"/>
        </w:rPr>
        <w:t>llaboration</w:t>
      </w:r>
      <w:r w:rsidRPr="00075BA5">
        <w:rPr>
          <w:rFonts w:asciiTheme="minorHAnsi" w:hAnsiTheme="minorHAnsi" w:cstheme="minorHAnsi"/>
          <w:sz w:val="20"/>
          <w:lang w:val="en"/>
        </w:rPr>
        <w:t xml:space="preserve"> with compliance and admissions </w:t>
      </w:r>
      <w:r w:rsidR="00E2044F" w:rsidRPr="00075BA5">
        <w:rPr>
          <w:rFonts w:asciiTheme="minorHAnsi" w:hAnsiTheme="minorHAnsi" w:cstheme="minorHAnsi"/>
          <w:sz w:val="20"/>
          <w:lang w:val="en"/>
        </w:rPr>
        <w:t>department</w:t>
      </w:r>
      <w:r w:rsidR="003B068E">
        <w:rPr>
          <w:rFonts w:asciiTheme="minorHAnsi" w:hAnsiTheme="minorHAnsi" w:cstheme="minorHAnsi"/>
          <w:sz w:val="20"/>
          <w:lang w:val="en"/>
        </w:rPr>
        <w:t xml:space="preserve">s, </w:t>
      </w:r>
      <w:r w:rsidRPr="00075BA5">
        <w:rPr>
          <w:rFonts w:asciiTheme="minorHAnsi" w:hAnsiTheme="minorHAnsi" w:cstheme="minorHAnsi"/>
          <w:sz w:val="20"/>
          <w:lang w:val="en"/>
        </w:rPr>
        <w:t>presenting results in weekly staff meetings.</w:t>
      </w:r>
    </w:p>
    <w:p w14:paraId="5DB2B760" w14:textId="7DDD3251" w:rsidR="006A0C63" w:rsidRPr="00075BA5" w:rsidRDefault="006A0C63" w:rsidP="00576310">
      <w:pPr>
        <w:numPr>
          <w:ilvl w:val="0"/>
          <w:numId w:val="38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lang w:val="en"/>
        </w:rPr>
      </w:pPr>
      <w:r w:rsidRPr="00075BA5">
        <w:rPr>
          <w:rFonts w:asciiTheme="minorHAnsi" w:hAnsiTheme="minorHAnsi" w:cstheme="minorHAnsi"/>
          <w:sz w:val="20"/>
          <w:lang w:val="en"/>
        </w:rPr>
        <w:t xml:space="preserve">Handle correspondence </w:t>
      </w:r>
      <w:r w:rsidR="00E2044F" w:rsidRPr="00075BA5">
        <w:rPr>
          <w:rFonts w:asciiTheme="minorHAnsi" w:hAnsiTheme="minorHAnsi" w:cstheme="minorHAnsi"/>
          <w:sz w:val="20"/>
          <w:lang w:val="en"/>
        </w:rPr>
        <w:t xml:space="preserve">with </w:t>
      </w:r>
      <w:r w:rsidR="00B90CCE">
        <w:rPr>
          <w:rFonts w:asciiTheme="minorHAnsi" w:hAnsiTheme="minorHAnsi" w:cstheme="minorHAnsi"/>
          <w:sz w:val="20"/>
          <w:lang w:val="en"/>
        </w:rPr>
        <w:t xml:space="preserve">top </w:t>
      </w:r>
      <w:r w:rsidRPr="00075BA5">
        <w:rPr>
          <w:rFonts w:asciiTheme="minorHAnsi" w:hAnsiTheme="minorHAnsi" w:cstheme="minorHAnsi"/>
          <w:sz w:val="20"/>
          <w:lang w:val="en"/>
        </w:rPr>
        <w:t>administrators</w:t>
      </w:r>
      <w:r w:rsidR="00E2044F" w:rsidRPr="00075BA5">
        <w:rPr>
          <w:rFonts w:asciiTheme="minorHAnsi" w:hAnsiTheme="minorHAnsi" w:cstheme="minorHAnsi"/>
          <w:sz w:val="20"/>
          <w:lang w:val="en"/>
        </w:rPr>
        <w:t xml:space="preserve"> on behalf of the GM</w:t>
      </w:r>
      <w:r w:rsidRPr="00075BA5">
        <w:rPr>
          <w:rFonts w:asciiTheme="minorHAnsi" w:hAnsiTheme="minorHAnsi" w:cstheme="minorHAnsi"/>
          <w:sz w:val="20"/>
          <w:lang w:val="en"/>
        </w:rPr>
        <w:t>, ensur</w:t>
      </w:r>
      <w:r w:rsidR="00E2044F" w:rsidRPr="00075BA5">
        <w:rPr>
          <w:rFonts w:asciiTheme="minorHAnsi" w:hAnsiTheme="minorHAnsi" w:cstheme="minorHAnsi"/>
          <w:sz w:val="20"/>
          <w:lang w:val="en"/>
        </w:rPr>
        <w:t>e</w:t>
      </w:r>
      <w:r w:rsidR="00721686" w:rsidRPr="00075BA5">
        <w:rPr>
          <w:rFonts w:asciiTheme="minorHAnsi" w:hAnsiTheme="minorHAnsi" w:cstheme="minorHAnsi"/>
          <w:sz w:val="20"/>
          <w:lang w:val="en"/>
        </w:rPr>
        <w:t xml:space="preserve"> quick</w:t>
      </w:r>
      <w:r w:rsidRPr="00075BA5">
        <w:rPr>
          <w:rFonts w:asciiTheme="minorHAnsi" w:hAnsiTheme="minorHAnsi" w:cstheme="minorHAnsi"/>
          <w:sz w:val="20"/>
          <w:lang w:val="en"/>
        </w:rPr>
        <w:t xml:space="preserve"> communication and follow</w:t>
      </w:r>
      <w:r w:rsidR="00B90CCE">
        <w:rPr>
          <w:rFonts w:asciiTheme="minorHAnsi" w:hAnsiTheme="minorHAnsi" w:cstheme="minorHAnsi"/>
          <w:sz w:val="20"/>
          <w:lang w:val="en"/>
        </w:rPr>
        <w:t>-</w:t>
      </w:r>
      <w:r w:rsidRPr="00075BA5">
        <w:rPr>
          <w:rFonts w:asciiTheme="minorHAnsi" w:hAnsiTheme="minorHAnsi" w:cstheme="minorHAnsi"/>
          <w:sz w:val="20"/>
          <w:lang w:val="en"/>
        </w:rPr>
        <w:t>through</w:t>
      </w:r>
      <w:r w:rsidR="002D6597">
        <w:rPr>
          <w:rFonts w:asciiTheme="minorHAnsi" w:hAnsiTheme="minorHAnsi" w:cstheme="minorHAnsi"/>
          <w:sz w:val="20"/>
          <w:lang w:val="en"/>
        </w:rPr>
        <w:t>.</w:t>
      </w:r>
    </w:p>
    <w:p w14:paraId="015E70D0" w14:textId="7CE09C8D" w:rsidR="00576310" w:rsidRPr="00075BA5" w:rsidRDefault="00A83A16" w:rsidP="00576310">
      <w:pPr>
        <w:tabs>
          <w:tab w:val="right" w:pos="10800"/>
        </w:tabs>
        <w:ind w:left="720"/>
        <w:jc w:val="both"/>
        <w:rPr>
          <w:rFonts w:asciiTheme="minorHAnsi" w:hAnsiTheme="minorHAnsi" w:cstheme="minorHAnsi"/>
          <w:sz w:val="12"/>
          <w:szCs w:val="12"/>
          <w:lang w:val="en"/>
        </w:rPr>
      </w:pPr>
      <w:r>
        <w:rPr>
          <w:rFonts w:asciiTheme="minorHAnsi" w:hAnsiTheme="minorHAnsi" w:cstheme="minorHAnsi"/>
          <w:sz w:val="12"/>
          <w:szCs w:val="12"/>
          <w:lang w:val="en"/>
        </w:rPr>
        <w:tab/>
      </w:r>
    </w:p>
    <w:p w14:paraId="62978B5E" w14:textId="689311C1" w:rsidR="0001393B" w:rsidRPr="00075BA5" w:rsidRDefault="006A0C63" w:rsidP="0001393B">
      <w:pPr>
        <w:tabs>
          <w:tab w:val="right" w:pos="11250"/>
        </w:tabs>
        <w:spacing w:line="276" w:lineRule="auto"/>
        <w:rPr>
          <w:rFonts w:asciiTheme="minorHAnsi" w:hAnsiTheme="minorHAnsi" w:cstheme="minorHAnsi"/>
          <w:sz w:val="20"/>
        </w:rPr>
      </w:pPr>
      <w:r w:rsidRPr="00075BA5">
        <w:rPr>
          <w:rFonts w:asciiTheme="minorHAnsi" w:hAnsiTheme="minorHAnsi" w:cstheme="minorHAnsi"/>
          <w:b/>
          <w:i/>
          <w:iCs/>
          <w:sz w:val="20"/>
        </w:rPr>
        <w:t xml:space="preserve">Operations and Analytics Intern                                                                                                             </w:t>
      </w:r>
      <w:r w:rsidR="00075BA5">
        <w:rPr>
          <w:rFonts w:asciiTheme="minorHAnsi" w:hAnsiTheme="minorHAnsi" w:cstheme="minorHAnsi"/>
          <w:b/>
          <w:i/>
          <w:iCs/>
          <w:sz w:val="20"/>
        </w:rPr>
        <w:t xml:space="preserve">              </w:t>
      </w:r>
      <w:r w:rsidRPr="00075BA5">
        <w:rPr>
          <w:rFonts w:asciiTheme="minorHAnsi" w:hAnsiTheme="minorHAnsi" w:cstheme="minorHAnsi"/>
          <w:b/>
          <w:i/>
          <w:iCs/>
          <w:sz w:val="20"/>
        </w:rPr>
        <w:t xml:space="preserve">    </w:t>
      </w:r>
      <w:r w:rsidR="00135920" w:rsidRPr="00075BA5">
        <w:rPr>
          <w:rFonts w:asciiTheme="minorHAnsi" w:hAnsiTheme="minorHAnsi" w:cstheme="minorHAnsi"/>
          <w:b/>
          <w:i/>
          <w:iCs/>
          <w:sz w:val="20"/>
        </w:rPr>
        <w:t xml:space="preserve">          </w:t>
      </w:r>
      <w:r w:rsidRPr="00075BA5">
        <w:rPr>
          <w:rFonts w:asciiTheme="minorHAnsi" w:hAnsiTheme="minorHAnsi" w:cstheme="minorHAnsi"/>
          <w:b/>
          <w:i/>
          <w:iCs/>
          <w:sz w:val="20"/>
        </w:rPr>
        <w:t xml:space="preserve">       </w:t>
      </w:r>
      <w:r w:rsidR="00D20CA4" w:rsidRPr="00075BA5">
        <w:rPr>
          <w:rFonts w:asciiTheme="minorHAnsi" w:hAnsiTheme="minorHAnsi" w:cstheme="minorHAnsi"/>
          <w:b/>
          <w:i/>
          <w:iCs/>
          <w:sz w:val="20"/>
        </w:rPr>
        <w:t xml:space="preserve"> </w:t>
      </w:r>
      <w:r w:rsidRPr="00075BA5">
        <w:rPr>
          <w:rFonts w:asciiTheme="minorHAnsi" w:hAnsiTheme="minorHAnsi" w:cstheme="minorHAnsi"/>
          <w:b/>
          <w:i/>
          <w:iCs/>
          <w:sz w:val="20"/>
        </w:rPr>
        <w:t xml:space="preserve"> </w:t>
      </w:r>
      <w:r w:rsidRPr="00075BA5">
        <w:rPr>
          <w:rFonts w:asciiTheme="minorHAnsi" w:hAnsiTheme="minorHAnsi" w:cstheme="minorHAnsi"/>
          <w:sz w:val="20"/>
        </w:rPr>
        <w:t>Jan</w:t>
      </w:r>
      <w:r w:rsidR="0001393B" w:rsidRPr="00075BA5">
        <w:rPr>
          <w:rFonts w:asciiTheme="minorHAnsi" w:hAnsiTheme="minorHAnsi" w:cstheme="minorHAnsi"/>
          <w:sz w:val="20"/>
        </w:rPr>
        <w:t xml:space="preserve"> 2024 </w:t>
      </w:r>
      <w:r w:rsidR="00065D15">
        <w:rPr>
          <w:rFonts w:asciiTheme="minorHAnsi" w:hAnsiTheme="minorHAnsi" w:cstheme="minorHAnsi"/>
          <w:sz w:val="20"/>
        </w:rPr>
        <w:t>–</w:t>
      </w:r>
      <w:r w:rsidR="0001393B" w:rsidRPr="00075BA5">
        <w:rPr>
          <w:rFonts w:asciiTheme="minorHAnsi" w:hAnsiTheme="minorHAnsi" w:cstheme="minorHAnsi"/>
          <w:sz w:val="20"/>
        </w:rPr>
        <w:t xml:space="preserve"> </w:t>
      </w:r>
      <w:r w:rsidRPr="00075BA5">
        <w:rPr>
          <w:rFonts w:asciiTheme="minorHAnsi" w:hAnsiTheme="minorHAnsi" w:cstheme="minorHAnsi"/>
          <w:sz w:val="20"/>
        </w:rPr>
        <w:t>Pres</w:t>
      </w:r>
      <w:r w:rsidR="00E2777C" w:rsidRPr="00075BA5">
        <w:rPr>
          <w:rFonts w:asciiTheme="minorHAnsi" w:hAnsiTheme="minorHAnsi" w:cstheme="minorHAnsi"/>
          <w:sz w:val="20"/>
        </w:rPr>
        <w:t>ent</w:t>
      </w:r>
    </w:p>
    <w:p w14:paraId="462F5BC9" w14:textId="16677041" w:rsidR="006A0C63" w:rsidRPr="00075BA5" w:rsidRDefault="006A0C63" w:rsidP="005D3F9E">
      <w:pPr>
        <w:numPr>
          <w:ilvl w:val="0"/>
          <w:numId w:val="38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lang w:val="en"/>
        </w:rPr>
      </w:pPr>
      <w:r w:rsidRPr="00075BA5">
        <w:rPr>
          <w:rFonts w:asciiTheme="minorHAnsi" w:hAnsiTheme="minorHAnsi" w:cstheme="minorHAnsi"/>
          <w:sz w:val="20"/>
          <w:lang w:val="en"/>
        </w:rPr>
        <w:t>Built UCLA Football’s scheduling system, ensuri</w:t>
      </w:r>
      <w:r w:rsidR="00E2777C" w:rsidRPr="00075BA5">
        <w:rPr>
          <w:rFonts w:asciiTheme="minorHAnsi" w:hAnsiTheme="minorHAnsi" w:cstheme="minorHAnsi"/>
          <w:sz w:val="20"/>
          <w:lang w:val="en"/>
        </w:rPr>
        <w:t>ng</w:t>
      </w:r>
      <w:r w:rsidRPr="00075BA5">
        <w:rPr>
          <w:rFonts w:asciiTheme="minorHAnsi" w:hAnsiTheme="minorHAnsi" w:cstheme="minorHAnsi"/>
          <w:sz w:val="20"/>
          <w:lang w:val="en"/>
        </w:rPr>
        <w:t xml:space="preserve"> NCAA compliance and alignment with academic requirements.</w:t>
      </w:r>
    </w:p>
    <w:p w14:paraId="23819E4F" w14:textId="2B99D56B" w:rsidR="00C51877" w:rsidRPr="00075BA5" w:rsidRDefault="00C51877" w:rsidP="005D3F9E">
      <w:pPr>
        <w:numPr>
          <w:ilvl w:val="0"/>
          <w:numId w:val="38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lang w:val="en"/>
        </w:rPr>
      </w:pPr>
      <w:r w:rsidRPr="00075BA5">
        <w:rPr>
          <w:rFonts w:asciiTheme="minorHAnsi" w:hAnsiTheme="minorHAnsi" w:cstheme="minorHAnsi"/>
          <w:sz w:val="20"/>
          <w:lang w:val="en"/>
        </w:rPr>
        <w:t xml:space="preserve">Analyze Catapult tracking data in R to identify statistical correlations between jump metrics and movement </w:t>
      </w:r>
      <w:r w:rsidR="000B176D" w:rsidRPr="00075BA5">
        <w:rPr>
          <w:rFonts w:asciiTheme="minorHAnsi" w:hAnsiTheme="minorHAnsi" w:cstheme="minorHAnsi"/>
          <w:sz w:val="20"/>
          <w:lang w:val="en"/>
        </w:rPr>
        <w:t>indicators and</w:t>
      </w:r>
      <w:r w:rsidRPr="00075BA5">
        <w:rPr>
          <w:rFonts w:asciiTheme="minorHAnsi" w:hAnsiTheme="minorHAnsi" w:cstheme="minorHAnsi"/>
          <w:sz w:val="20"/>
          <w:lang w:val="en"/>
        </w:rPr>
        <w:t xml:space="preserve"> visualize results in ggplot2 for Strength and Conditioning staff.</w:t>
      </w:r>
    </w:p>
    <w:p w14:paraId="65842F8B" w14:textId="2055B0FD" w:rsidR="00C51877" w:rsidRPr="00075BA5" w:rsidRDefault="00581A43" w:rsidP="00C51877">
      <w:pPr>
        <w:numPr>
          <w:ilvl w:val="0"/>
          <w:numId w:val="38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lang w:val="en"/>
        </w:rPr>
      </w:pPr>
      <w:r w:rsidRPr="00075BA5">
        <w:rPr>
          <w:rFonts w:asciiTheme="minorHAnsi" w:hAnsiTheme="minorHAnsi" w:cstheme="minorHAnsi"/>
          <w:sz w:val="20"/>
          <w:lang w:val="en"/>
        </w:rPr>
        <w:t>Support</w:t>
      </w:r>
      <w:r w:rsidR="00C51877" w:rsidRPr="00075BA5">
        <w:rPr>
          <w:rFonts w:asciiTheme="minorHAnsi" w:hAnsiTheme="minorHAnsi" w:cstheme="minorHAnsi"/>
          <w:sz w:val="20"/>
          <w:lang w:val="en"/>
        </w:rPr>
        <w:t xml:space="preserve"> operations for NFL Pro Day, home games, prospect camps</w:t>
      </w:r>
      <w:r w:rsidR="00ED0DC5">
        <w:rPr>
          <w:rFonts w:asciiTheme="minorHAnsi" w:hAnsiTheme="minorHAnsi" w:cstheme="minorHAnsi"/>
          <w:sz w:val="20"/>
          <w:lang w:val="en"/>
        </w:rPr>
        <w:t>,</w:t>
      </w:r>
      <w:r w:rsidR="00C51877" w:rsidRPr="00075BA5">
        <w:rPr>
          <w:rFonts w:asciiTheme="minorHAnsi" w:hAnsiTheme="minorHAnsi" w:cstheme="minorHAnsi"/>
          <w:sz w:val="20"/>
          <w:lang w:val="en"/>
        </w:rPr>
        <w:t xml:space="preserve"> and official visit weekends, and manage ticket and credential allocation for recruits, high school coaches, and staff families.</w:t>
      </w:r>
    </w:p>
    <w:p w14:paraId="40F78D30" w14:textId="561BB934" w:rsidR="00FA43C4" w:rsidRPr="00075BA5" w:rsidRDefault="00581A43" w:rsidP="00FA43C4">
      <w:pPr>
        <w:numPr>
          <w:ilvl w:val="0"/>
          <w:numId w:val="38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lang w:val="en"/>
        </w:rPr>
      </w:pPr>
      <w:r w:rsidRPr="00075BA5">
        <w:rPr>
          <w:rFonts w:asciiTheme="minorHAnsi" w:hAnsiTheme="minorHAnsi" w:cstheme="minorHAnsi"/>
          <w:sz w:val="20"/>
          <w:lang w:val="en"/>
        </w:rPr>
        <w:t>Assist</w:t>
      </w:r>
      <w:r w:rsidR="00152967" w:rsidRPr="00075BA5">
        <w:rPr>
          <w:rFonts w:asciiTheme="minorHAnsi" w:hAnsiTheme="minorHAnsi" w:cstheme="minorHAnsi"/>
          <w:sz w:val="20"/>
        </w:rPr>
        <w:t xml:space="preserve"> team travel by revising itineraries, compiling IDs</w:t>
      </w:r>
      <w:r w:rsidR="00ED0DC5">
        <w:rPr>
          <w:rFonts w:asciiTheme="minorHAnsi" w:hAnsiTheme="minorHAnsi" w:cstheme="minorHAnsi"/>
          <w:sz w:val="20"/>
        </w:rPr>
        <w:t>,</w:t>
      </w:r>
      <w:r w:rsidR="00152967" w:rsidRPr="00075BA5">
        <w:rPr>
          <w:rFonts w:asciiTheme="minorHAnsi" w:hAnsiTheme="minorHAnsi" w:cstheme="minorHAnsi"/>
          <w:sz w:val="20"/>
        </w:rPr>
        <w:t xml:space="preserve"> and organizing hotel</w:t>
      </w:r>
      <w:r w:rsidR="00D20CA4" w:rsidRPr="00075BA5">
        <w:rPr>
          <w:rFonts w:asciiTheme="minorHAnsi" w:hAnsiTheme="minorHAnsi" w:cstheme="minorHAnsi"/>
          <w:sz w:val="20"/>
        </w:rPr>
        <w:t xml:space="preserve">, </w:t>
      </w:r>
      <w:r w:rsidR="00152967" w:rsidRPr="00075BA5">
        <w:rPr>
          <w:rFonts w:asciiTheme="minorHAnsi" w:hAnsiTheme="minorHAnsi" w:cstheme="minorHAnsi"/>
          <w:sz w:val="20"/>
        </w:rPr>
        <w:t>flight</w:t>
      </w:r>
      <w:r w:rsidR="00ED0DC5">
        <w:rPr>
          <w:rFonts w:asciiTheme="minorHAnsi" w:hAnsiTheme="minorHAnsi" w:cstheme="minorHAnsi"/>
          <w:sz w:val="20"/>
        </w:rPr>
        <w:t>, and bus</w:t>
      </w:r>
      <w:r w:rsidR="00152967" w:rsidRPr="00075BA5">
        <w:rPr>
          <w:rFonts w:asciiTheme="minorHAnsi" w:hAnsiTheme="minorHAnsi" w:cstheme="minorHAnsi"/>
          <w:sz w:val="20"/>
        </w:rPr>
        <w:t xml:space="preserve"> assignments.</w:t>
      </w:r>
    </w:p>
    <w:p w14:paraId="1D258278" w14:textId="033ABF03" w:rsidR="006A0C63" w:rsidRPr="00075BA5" w:rsidRDefault="006A0C63" w:rsidP="006A0C63">
      <w:pPr>
        <w:tabs>
          <w:tab w:val="right" w:pos="11250"/>
        </w:tabs>
        <w:spacing w:line="276" w:lineRule="auto"/>
        <w:rPr>
          <w:rFonts w:asciiTheme="minorHAnsi" w:hAnsiTheme="minorHAnsi" w:cstheme="minorHAnsi"/>
          <w:bCs/>
          <w:sz w:val="12"/>
          <w:szCs w:val="12"/>
        </w:rPr>
      </w:pPr>
    </w:p>
    <w:p w14:paraId="24F936FD" w14:textId="6D1D16B1" w:rsidR="006A0C63" w:rsidRPr="00075BA5" w:rsidRDefault="006A0C63" w:rsidP="006A0C63">
      <w:pPr>
        <w:tabs>
          <w:tab w:val="right" w:pos="11250"/>
        </w:tabs>
        <w:spacing w:line="276" w:lineRule="auto"/>
        <w:rPr>
          <w:rFonts w:asciiTheme="minorHAnsi" w:hAnsiTheme="minorHAnsi" w:cstheme="minorHAnsi"/>
          <w:sz w:val="20"/>
        </w:rPr>
      </w:pPr>
      <w:r w:rsidRPr="00075BA5">
        <w:rPr>
          <w:rFonts w:asciiTheme="minorHAnsi" w:hAnsiTheme="minorHAnsi" w:cstheme="minorHAnsi"/>
          <w:b/>
          <w:i/>
          <w:iCs/>
          <w:sz w:val="20"/>
        </w:rPr>
        <w:t xml:space="preserve">Performance Nutrition Intern                                                                                       </w:t>
      </w:r>
      <w:r w:rsidR="00576310" w:rsidRPr="00075BA5">
        <w:rPr>
          <w:rFonts w:asciiTheme="minorHAnsi" w:hAnsiTheme="minorHAnsi" w:cstheme="minorHAnsi"/>
          <w:b/>
          <w:i/>
          <w:iCs/>
          <w:sz w:val="20"/>
        </w:rPr>
        <w:t xml:space="preserve">    </w:t>
      </w:r>
      <w:r w:rsidRPr="00075BA5">
        <w:rPr>
          <w:rFonts w:asciiTheme="minorHAnsi" w:hAnsiTheme="minorHAnsi" w:cstheme="minorHAnsi"/>
          <w:b/>
          <w:i/>
          <w:iCs/>
          <w:sz w:val="20"/>
        </w:rPr>
        <w:t xml:space="preserve">     </w:t>
      </w:r>
      <w:r w:rsidR="00075BA5">
        <w:rPr>
          <w:rFonts w:asciiTheme="minorHAnsi" w:hAnsiTheme="minorHAnsi" w:cstheme="minorHAnsi"/>
          <w:b/>
          <w:i/>
          <w:iCs/>
          <w:sz w:val="20"/>
        </w:rPr>
        <w:t xml:space="preserve">                                                 </w:t>
      </w:r>
      <w:r w:rsidRPr="00075BA5">
        <w:rPr>
          <w:rFonts w:asciiTheme="minorHAnsi" w:hAnsiTheme="minorHAnsi" w:cstheme="minorHAnsi"/>
          <w:b/>
          <w:i/>
          <w:iCs/>
          <w:sz w:val="20"/>
        </w:rPr>
        <w:t xml:space="preserve">  </w:t>
      </w:r>
      <w:r w:rsidRPr="00075BA5">
        <w:rPr>
          <w:rFonts w:asciiTheme="minorHAnsi" w:hAnsiTheme="minorHAnsi" w:cstheme="minorHAnsi"/>
          <w:sz w:val="20"/>
        </w:rPr>
        <w:t xml:space="preserve">May 2023 </w:t>
      </w:r>
      <w:r w:rsidR="00065D15">
        <w:rPr>
          <w:rFonts w:asciiTheme="minorHAnsi" w:hAnsiTheme="minorHAnsi" w:cstheme="minorHAnsi"/>
          <w:sz w:val="20"/>
        </w:rPr>
        <w:t>–</w:t>
      </w:r>
      <w:r w:rsidRPr="00075BA5">
        <w:rPr>
          <w:rFonts w:asciiTheme="minorHAnsi" w:hAnsiTheme="minorHAnsi" w:cstheme="minorHAnsi"/>
          <w:sz w:val="20"/>
        </w:rPr>
        <w:t xml:space="preserve"> Jan 2024</w:t>
      </w:r>
      <w:r w:rsidR="00065D15">
        <w:rPr>
          <w:rFonts w:asciiTheme="minorHAnsi" w:hAnsiTheme="minorHAnsi" w:cstheme="minorHAnsi"/>
          <w:sz w:val="20"/>
        </w:rPr>
        <w:t xml:space="preserve">   </w:t>
      </w:r>
    </w:p>
    <w:p w14:paraId="6EFCDCF4" w14:textId="06D6322E" w:rsidR="00E2777C" w:rsidRPr="00075BA5" w:rsidRDefault="00E2777C" w:rsidP="00E2777C">
      <w:pPr>
        <w:numPr>
          <w:ilvl w:val="0"/>
          <w:numId w:val="38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lang w:val="en"/>
        </w:rPr>
      </w:pPr>
      <w:r w:rsidRPr="00075BA5">
        <w:rPr>
          <w:rFonts w:asciiTheme="minorHAnsi" w:hAnsiTheme="minorHAnsi" w:cstheme="minorHAnsi"/>
          <w:sz w:val="20"/>
        </w:rPr>
        <w:t xml:space="preserve">Supported the </w:t>
      </w:r>
      <w:r w:rsidRPr="00075BA5">
        <w:rPr>
          <w:rFonts w:asciiTheme="minorHAnsi" w:hAnsiTheme="minorHAnsi" w:cstheme="minorHAnsi"/>
          <w:sz w:val="20"/>
          <w:lang w:val="en"/>
        </w:rPr>
        <w:t xml:space="preserve">performance of UCLA Football athletes by diet and hydration </w:t>
      </w:r>
      <w:r w:rsidR="00E2044F" w:rsidRPr="00075BA5">
        <w:rPr>
          <w:rFonts w:asciiTheme="minorHAnsi" w:hAnsiTheme="minorHAnsi" w:cstheme="minorHAnsi"/>
          <w:sz w:val="20"/>
          <w:lang w:val="en"/>
        </w:rPr>
        <w:t xml:space="preserve">tracking </w:t>
      </w:r>
      <w:r w:rsidRPr="00075BA5">
        <w:rPr>
          <w:rFonts w:asciiTheme="minorHAnsi" w:hAnsiTheme="minorHAnsi" w:cstheme="minorHAnsi"/>
          <w:sz w:val="20"/>
          <w:lang w:val="en"/>
        </w:rPr>
        <w:t xml:space="preserve">and collaborating with strength staff, contributing to record-low </w:t>
      </w:r>
      <w:r w:rsidR="00065D15">
        <w:rPr>
          <w:rFonts w:asciiTheme="minorHAnsi" w:hAnsiTheme="minorHAnsi" w:cstheme="minorHAnsi"/>
          <w:sz w:val="20"/>
          <w:lang w:val="en"/>
        </w:rPr>
        <w:t xml:space="preserve">dehydration and </w:t>
      </w:r>
      <w:r w:rsidRPr="00075BA5">
        <w:rPr>
          <w:rFonts w:asciiTheme="minorHAnsi" w:hAnsiTheme="minorHAnsi" w:cstheme="minorHAnsi"/>
          <w:sz w:val="20"/>
          <w:lang w:val="en"/>
        </w:rPr>
        <w:t>injury rates in the 202</w:t>
      </w:r>
      <w:r w:rsidR="00ED0DC5">
        <w:rPr>
          <w:rFonts w:asciiTheme="minorHAnsi" w:hAnsiTheme="minorHAnsi" w:cstheme="minorHAnsi"/>
          <w:sz w:val="20"/>
          <w:lang w:val="en"/>
        </w:rPr>
        <w:t>3</w:t>
      </w:r>
      <w:r w:rsidRPr="00075BA5">
        <w:rPr>
          <w:rFonts w:asciiTheme="minorHAnsi" w:hAnsiTheme="minorHAnsi" w:cstheme="minorHAnsi"/>
          <w:sz w:val="20"/>
          <w:lang w:val="en"/>
        </w:rPr>
        <w:t xml:space="preserve"> season.</w:t>
      </w:r>
    </w:p>
    <w:p w14:paraId="5A1C5F78" w14:textId="28625DF0" w:rsidR="000C42D3" w:rsidRPr="00075BA5" w:rsidRDefault="00E2777C" w:rsidP="000C42D3">
      <w:pPr>
        <w:numPr>
          <w:ilvl w:val="0"/>
          <w:numId w:val="38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lang w:val="en"/>
        </w:rPr>
      </w:pPr>
      <w:r w:rsidRPr="00075BA5">
        <w:rPr>
          <w:rFonts w:asciiTheme="minorHAnsi" w:hAnsiTheme="minorHAnsi" w:cstheme="minorHAnsi"/>
          <w:sz w:val="20"/>
          <w:lang w:val="en"/>
        </w:rPr>
        <w:t>Prepared individualized smoothies for all 120 athletes after every workout and managed a fueling station with diverse hydration, recovery, and supplement options aligned with athlete nutrition plans.</w:t>
      </w:r>
    </w:p>
    <w:p w14:paraId="4EC55777" w14:textId="77777777" w:rsidR="0079362B" w:rsidRPr="00075BA5" w:rsidRDefault="0079362B" w:rsidP="0079362B">
      <w:pPr>
        <w:rPr>
          <w:rFonts w:asciiTheme="minorHAnsi" w:hAnsiTheme="minorHAnsi" w:cstheme="minorHAnsi"/>
          <w:sz w:val="12"/>
          <w:szCs w:val="12"/>
        </w:rPr>
      </w:pPr>
    </w:p>
    <w:p w14:paraId="6D4AC3E6" w14:textId="4439B021" w:rsidR="00E2777C" w:rsidRPr="00075BA5" w:rsidRDefault="00E2777C" w:rsidP="00E2777C">
      <w:pPr>
        <w:pStyle w:val="Heading5"/>
        <w:tabs>
          <w:tab w:val="clear" w:pos="10260"/>
          <w:tab w:val="right" w:pos="11300"/>
        </w:tabs>
        <w:rPr>
          <w:rFonts w:asciiTheme="minorHAnsi" w:hAnsiTheme="minorHAnsi" w:cstheme="minorHAnsi"/>
          <w:b w:val="0"/>
        </w:rPr>
      </w:pPr>
      <w:r w:rsidRPr="00075BA5">
        <w:rPr>
          <w:rFonts w:asciiTheme="minorHAnsi" w:hAnsiTheme="minorHAnsi" w:cstheme="minorHAnsi"/>
          <w:bCs/>
        </w:rPr>
        <w:t>LOS ANGELES UMPIRE BOARD</w:t>
      </w:r>
      <w:r w:rsidR="00D51114">
        <w:rPr>
          <w:rFonts w:asciiTheme="minorHAnsi" w:hAnsiTheme="minorHAnsi" w:cstheme="minorHAnsi"/>
          <w:bCs/>
        </w:rPr>
        <w:t xml:space="preserve">        </w:t>
      </w:r>
      <w:r w:rsidRPr="00075BA5">
        <w:rPr>
          <w:rFonts w:asciiTheme="minorHAnsi" w:hAnsiTheme="minorHAnsi" w:cstheme="minorHAnsi"/>
          <w:bCs/>
        </w:rPr>
        <w:tab/>
      </w:r>
      <w:r w:rsidRPr="00075BA5">
        <w:rPr>
          <w:rFonts w:asciiTheme="minorHAnsi" w:hAnsiTheme="minorHAnsi" w:cstheme="minorHAnsi"/>
          <w:b w:val="0"/>
        </w:rPr>
        <w:t>Los Angeles, CA</w:t>
      </w:r>
    </w:p>
    <w:p w14:paraId="684A42EB" w14:textId="1D5C60F8" w:rsidR="00E2777C" w:rsidRPr="00075BA5" w:rsidRDefault="00E2777C" w:rsidP="00E2777C">
      <w:pPr>
        <w:tabs>
          <w:tab w:val="right" w:pos="11250"/>
        </w:tabs>
        <w:spacing w:line="276" w:lineRule="auto"/>
        <w:rPr>
          <w:rFonts w:asciiTheme="minorHAnsi" w:hAnsiTheme="minorHAnsi" w:cstheme="minorHAnsi"/>
          <w:sz w:val="20"/>
        </w:rPr>
      </w:pPr>
      <w:r w:rsidRPr="00075BA5">
        <w:rPr>
          <w:rFonts w:asciiTheme="minorHAnsi" w:hAnsiTheme="minorHAnsi" w:cstheme="minorHAnsi"/>
          <w:b/>
          <w:i/>
          <w:iCs/>
          <w:sz w:val="20"/>
        </w:rPr>
        <w:t>Referee</w:t>
      </w:r>
      <w:r w:rsidRPr="00075BA5">
        <w:rPr>
          <w:rFonts w:asciiTheme="minorHAnsi" w:hAnsiTheme="minorHAnsi" w:cstheme="minorHAnsi"/>
          <w:b/>
          <w:sz w:val="20"/>
        </w:rPr>
        <w:tab/>
      </w:r>
      <w:r w:rsidR="00A83A16">
        <w:rPr>
          <w:rFonts w:asciiTheme="minorHAnsi" w:hAnsiTheme="minorHAnsi" w:cstheme="minorHAnsi"/>
          <w:b/>
          <w:sz w:val="20"/>
        </w:rPr>
        <w:t xml:space="preserve"> </w:t>
      </w:r>
      <w:r w:rsidR="00065D15">
        <w:rPr>
          <w:rFonts w:asciiTheme="minorHAnsi" w:hAnsiTheme="minorHAnsi" w:cstheme="minorHAnsi"/>
          <w:b/>
          <w:sz w:val="20"/>
        </w:rPr>
        <w:t xml:space="preserve"> </w:t>
      </w:r>
      <w:r w:rsidR="00A83A16">
        <w:rPr>
          <w:rFonts w:asciiTheme="minorHAnsi" w:hAnsiTheme="minorHAnsi" w:cstheme="minorHAnsi"/>
          <w:b/>
          <w:sz w:val="20"/>
        </w:rPr>
        <w:t xml:space="preserve">  </w:t>
      </w:r>
      <w:r w:rsidRPr="00075BA5">
        <w:rPr>
          <w:rFonts w:asciiTheme="minorHAnsi" w:hAnsiTheme="minorHAnsi" w:cstheme="minorHAnsi"/>
          <w:b/>
          <w:sz w:val="20"/>
        </w:rPr>
        <w:t xml:space="preserve"> </w:t>
      </w:r>
      <w:r w:rsidR="00A83A16">
        <w:rPr>
          <w:rFonts w:asciiTheme="minorHAnsi" w:hAnsiTheme="minorHAnsi" w:cstheme="minorHAnsi"/>
          <w:b/>
          <w:sz w:val="20"/>
        </w:rPr>
        <w:t xml:space="preserve">  </w:t>
      </w:r>
      <w:r w:rsidRPr="00075BA5">
        <w:rPr>
          <w:rFonts w:asciiTheme="minorHAnsi" w:hAnsiTheme="minorHAnsi" w:cstheme="minorHAnsi"/>
          <w:sz w:val="20"/>
        </w:rPr>
        <w:t>Apr 202</w:t>
      </w:r>
      <w:r w:rsidR="00065D15">
        <w:rPr>
          <w:rFonts w:asciiTheme="minorHAnsi" w:hAnsiTheme="minorHAnsi" w:cstheme="minorHAnsi"/>
          <w:sz w:val="20"/>
        </w:rPr>
        <w:t>4</w:t>
      </w:r>
      <w:r w:rsidRPr="00075BA5">
        <w:rPr>
          <w:rFonts w:asciiTheme="minorHAnsi" w:hAnsiTheme="minorHAnsi" w:cstheme="minorHAnsi"/>
          <w:sz w:val="20"/>
        </w:rPr>
        <w:t xml:space="preserve"> </w:t>
      </w:r>
      <w:r w:rsidR="00065D15">
        <w:rPr>
          <w:rFonts w:asciiTheme="minorHAnsi" w:hAnsiTheme="minorHAnsi" w:cstheme="minorHAnsi"/>
          <w:sz w:val="20"/>
        </w:rPr>
        <w:t>–</w:t>
      </w:r>
      <w:r w:rsidRPr="00075BA5">
        <w:rPr>
          <w:rFonts w:asciiTheme="minorHAnsi" w:hAnsiTheme="minorHAnsi" w:cstheme="minorHAnsi"/>
          <w:sz w:val="20"/>
        </w:rPr>
        <w:t xml:space="preserve"> Present</w:t>
      </w:r>
    </w:p>
    <w:p w14:paraId="6684B908" w14:textId="51AADE7B" w:rsidR="00CF303F" w:rsidRPr="00075BA5" w:rsidRDefault="0080175F" w:rsidP="0080175F">
      <w:pPr>
        <w:numPr>
          <w:ilvl w:val="0"/>
          <w:numId w:val="38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lang w:val="en"/>
        </w:rPr>
      </w:pPr>
      <w:r w:rsidRPr="00075BA5">
        <w:rPr>
          <w:rFonts w:asciiTheme="minorHAnsi" w:hAnsiTheme="minorHAnsi" w:cstheme="minorHAnsi"/>
          <w:sz w:val="20"/>
          <w:lang w:val="en"/>
        </w:rPr>
        <w:t>Lead referee for Varsity and JV high school lacrosse</w:t>
      </w:r>
      <w:r w:rsidR="002B259E">
        <w:rPr>
          <w:rFonts w:asciiTheme="minorHAnsi" w:hAnsiTheme="minorHAnsi" w:cstheme="minorHAnsi"/>
          <w:sz w:val="20"/>
          <w:lang w:val="en"/>
        </w:rPr>
        <w:t xml:space="preserve"> games</w:t>
      </w:r>
      <w:r w:rsidRPr="00075BA5">
        <w:rPr>
          <w:rFonts w:asciiTheme="minorHAnsi" w:hAnsiTheme="minorHAnsi" w:cstheme="minorHAnsi"/>
          <w:sz w:val="20"/>
          <w:lang w:val="en"/>
        </w:rPr>
        <w:t xml:space="preserve"> in Los Angeles County, enforce safety and sportsmanship.</w:t>
      </w:r>
    </w:p>
    <w:p w14:paraId="3F8178DA" w14:textId="296656C6" w:rsidR="0080175F" w:rsidRPr="00075BA5" w:rsidRDefault="0037544D" w:rsidP="0080175F">
      <w:pPr>
        <w:numPr>
          <w:ilvl w:val="0"/>
          <w:numId w:val="38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lang w:val="en"/>
        </w:rPr>
      </w:pPr>
      <w:r w:rsidRPr="00075BA5">
        <w:rPr>
          <w:rFonts w:asciiTheme="minorHAnsi" w:hAnsiTheme="minorHAnsi" w:cstheme="minorHAnsi"/>
          <w:sz w:val="20"/>
        </w:rPr>
        <w:t>Maintain annual certification through US Lacrosse exams and evaluations; emphasize rules education with athletes and coaches from new and developing programs</w:t>
      </w:r>
      <w:r w:rsidR="00065D15">
        <w:rPr>
          <w:rFonts w:asciiTheme="minorHAnsi" w:hAnsiTheme="minorHAnsi" w:cstheme="minorHAnsi"/>
          <w:sz w:val="20"/>
        </w:rPr>
        <w:t>.</w:t>
      </w:r>
    </w:p>
    <w:p w14:paraId="7FCF1218" w14:textId="77777777" w:rsidR="00F83EF1" w:rsidRPr="00075BA5" w:rsidRDefault="00F83EF1" w:rsidP="00F83EF1">
      <w:pPr>
        <w:tabs>
          <w:tab w:val="right" w:pos="10800"/>
        </w:tabs>
        <w:jc w:val="both"/>
        <w:rPr>
          <w:rFonts w:asciiTheme="minorHAnsi" w:hAnsiTheme="minorHAnsi" w:cstheme="minorHAnsi"/>
          <w:sz w:val="12"/>
          <w:szCs w:val="12"/>
          <w:lang w:val="en"/>
        </w:rPr>
      </w:pPr>
    </w:p>
    <w:p w14:paraId="5C477348" w14:textId="70A943AE" w:rsidR="00F83EF1" w:rsidRPr="00A83A16" w:rsidRDefault="00F83EF1" w:rsidP="00F83EF1">
      <w:pPr>
        <w:pStyle w:val="BodyText"/>
        <w:pBdr>
          <w:bottom w:val="single" w:sz="4" w:space="1" w:color="auto"/>
        </w:pBdr>
        <w:tabs>
          <w:tab w:val="right" w:pos="10800"/>
        </w:tabs>
        <w:spacing w:after="0"/>
        <w:rPr>
          <w:rFonts w:asciiTheme="minorHAnsi" w:hAnsiTheme="minorHAnsi" w:cstheme="minorHAnsi"/>
          <w:b/>
          <w:bCs/>
          <w:sz w:val="23"/>
          <w:szCs w:val="23"/>
        </w:rPr>
      </w:pPr>
      <w:r w:rsidRPr="00A83A16">
        <w:rPr>
          <w:rFonts w:asciiTheme="minorHAnsi" w:hAnsiTheme="minorHAnsi" w:cstheme="minorHAnsi"/>
          <w:b/>
          <w:bCs/>
          <w:sz w:val="23"/>
          <w:szCs w:val="23"/>
        </w:rPr>
        <w:t>LEADERSHIP</w:t>
      </w:r>
    </w:p>
    <w:p w14:paraId="7AD03F60" w14:textId="316022F3" w:rsidR="00576310" w:rsidRPr="00075BA5" w:rsidRDefault="00576310" w:rsidP="00576310">
      <w:pPr>
        <w:pStyle w:val="Heading5"/>
        <w:tabs>
          <w:tab w:val="clear" w:pos="10260"/>
          <w:tab w:val="right" w:pos="11300"/>
        </w:tabs>
        <w:rPr>
          <w:rFonts w:asciiTheme="minorHAnsi" w:hAnsiTheme="minorHAnsi" w:cstheme="minorHAnsi"/>
          <w:bCs/>
          <w:sz w:val="12"/>
          <w:szCs w:val="12"/>
          <w:lang w:val="es-419"/>
        </w:rPr>
      </w:pPr>
    </w:p>
    <w:p w14:paraId="7890AC8F" w14:textId="71B1C53D" w:rsidR="00F83EF1" w:rsidRPr="00075BA5" w:rsidRDefault="00F83EF1" w:rsidP="00F83EF1">
      <w:pPr>
        <w:pStyle w:val="Heading5"/>
        <w:tabs>
          <w:tab w:val="clear" w:pos="10260"/>
          <w:tab w:val="right" w:pos="11300"/>
        </w:tabs>
        <w:rPr>
          <w:rFonts w:asciiTheme="minorHAnsi" w:hAnsiTheme="minorHAnsi" w:cstheme="minorHAnsi"/>
          <w:b w:val="0"/>
          <w:lang w:val="es-419"/>
        </w:rPr>
      </w:pPr>
      <w:r w:rsidRPr="00075BA5">
        <w:rPr>
          <w:rFonts w:asciiTheme="minorHAnsi" w:hAnsiTheme="minorHAnsi" w:cstheme="minorHAnsi"/>
          <w:bCs/>
          <w:lang w:val="es-419"/>
        </w:rPr>
        <w:t>UCLA WOMEN’S CLUB LACROSSE</w:t>
      </w:r>
      <w:r w:rsidR="00065D15">
        <w:rPr>
          <w:rFonts w:asciiTheme="minorHAnsi" w:hAnsiTheme="minorHAnsi" w:cstheme="minorHAnsi"/>
          <w:bCs/>
          <w:lang w:val="es-419"/>
        </w:rPr>
        <w:t xml:space="preserve">                                                                                                                                                      </w:t>
      </w:r>
      <w:r w:rsidRPr="00075BA5">
        <w:rPr>
          <w:rFonts w:asciiTheme="minorHAnsi" w:hAnsiTheme="minorHAnsi" w:cstheme="minorHAnsi"/>
          <w:b w:val="0"/>
          <w:lang w:val="es-419"/>
        </w:rPr>
        <w:t xml:space="preserve">Los Angeles, CA    </w:t>
      </w:r>
    </w:p>
    <w:p w14:paraId="46BFC439" w14:textId="4212757D" w:rsidR="00721686" w:rsidRPr="00075BA5" w:rsidRDefault="00F83EF1" w:rsidP="00F83EF1">
      <w:pPr>
        <w:tabs>
          <w:tab w:val="right" w:pos="11250"/>
        </w:tabs>
        <w:rPr>
          <w:rFonts w:asciiTheme="minorHAnsi" w:hAnsiTheme="minorHAnsi" w:cstheme="minorHAnsi"/>
          <w:bCs/>
          <w:color w:val="000000" w:themeColor="text1"/>
          <w:sz w:val="20"/>
        </w:rPr>
      </w:pPr>
      <w:r w:rsidRPr="00075BA5">
        <w:rPr>
          <w:rFonts w:asciiTheme="minorHAnsi" w:hAnsiTheme="minorHAnsi" w:cstheme="minorHAnsi"/>
          <w:b/>
          <w:i/>
          <w:iCs/>
          <w:color w:val="000000" w:themeColor="text1"/>
          <w:sz w:val="20"/>
        </w:rPr>
        <w:t xml:space="preserve">President and Student-Athlete                 </w:t>
      </w:r>
      <w:r w:rsidR="00065D15">
        <w:rPr>
          <w:rFonts w:asciiTheme="minorHAnsi" w:hAnsiTheme="minorHAnsi" w:cstheme="minorHAnsi"/>
          <w:b/>
          <w:i/>
          <w:iCs/>
          <w:color w:val="000000" w:themeColor="text1"/>
          <w:sz w:val="20"/>
        </w:rPr>
        <w:t xml:space="preserve">                                                                                                                        </w:t>
      </w:r>
      <w:r w:rsidRPr="00075BA5">
        <w:rPr>
          <w:rFonts w:asciiTheme="minorHAnsi" w:hAnsiTheme="minorHAnsi" w:cstheme="minorHAnsi"/>
          <w:b/>
          <w:i/>
          <w:iCs/>
          <w:color w:val="000000" w:themeColor="text1"/>
          <w:sz w:val="20"/>
        </w:rPr>
        <w:t xml:space="preserve">           </w:t>
      </w:r>
      <w:r w:rsidR="00065D15" w:rsidRPr="00065D15">
        <w:rPr>
          <w:rFonts w:asciiTheme="minorHAnsi" w:hAnsiTheme="minorHAnsi" w:cstheme="minorHAnsi"/>
          <w:bCs/>
          <w:color w:val="000000" w:themeColor="text1"/>
          <w:sz w:val="20"/>
        </w:rPr>
        <w:t>Sep 2022 – Present</w:t>
      </w:r>
      <w:r w:rsidRPr="00065D15">
        <w:rPr>
          <w:rFonts w:asciiTheme="minorHAnsi" w:hAnsiTheme="minorHAnsi" w:cstheme="minorHAnsi"/>
          <w:bCs/>
          <w:color w:val="000000" w:themeColor="text1"/>
          <w:sz w:val="20"/>
        </w:rPr>
        <w:t xml:space="preserve">                                                                         </w:t>
      </w:r>
      <w:r w:rsidR="00721686" w:rsidRPr="00065D15">
        <w:rPr>
          <w:rFonts w:asciiTheme="minorHAnsi" w:hAnsiTheme="minorHAnsi" w:cstheme="minorHAnsi"/>
          <w:bCs/>
          <w:color w:val="000000" w:themeColor="text1"/>
          <w:sz w:val="20"/>
        </w:rPr>
        <w:t xml:space="preserve">  </w:t>
      </w:r>
      <w:r w:rsidRPr="00065D15">
        <w:rPr>
          <w:rFonts w:asciiTheme="minorHAnsi" w:hAnsiTheme="minorHAnsi" w:cstheme="minorHAnsi"/>
          <w:bCs/>
          <w:color w:val="000000" w:themeColor="text1"/>
          <w:sz w:val="20"/>
        </w:rPr>
        <w:t xml:space="preserve">                 </w:t>
      </w:r>
      <w:r w:rsidR="00075BA5" w:rsidRPr="00065D15">
        <w:rPr>
          <w:rFonts w:asciiTheme="minorHAnsi" w:hAnsiTheme="minorHAnsi" w:cstheme="minorHAnsi"/>
          <w:bCs/>
          <w:color w:val="000000" w:themeColor="text1"/>
          <w:sz w:val="20"/>
        </w:rPr>
        <w:t xml:space="preserve">           </w:t>
      </w:r>
      <w:r w:rsidR="00A83A16" w:rsidRPr="00065D15">
        <w:rPr>
          <w:rFonts w:asciiTheme="minorHAnsi" w:hAnsiTheme="minorHAnsi" w:cstheme="minorHAnsi"/>
          <w:bCs/>
          <w:color w:val="000000" w:themeColor="text1"/>
          <w:sz w:val="20"/>
        </w:rPr>
        <w:t xml:space="preserve">    </w:t>
      </w:r>
      <w:r w:rsidRPr="00065D15">
        <w:rPr>
          <w:rFonts w:asciiTheme="minorHAnsi" w:hAnsiTheme="minorHAnsi" w:cstheme="minorHAnsi"/>
          <w:bCs/>
          <w:color w:val="000000" w:themeColor="text1"/>
          <w:sz w:val="20"/>
        </w:rPr>
        <w:t xml:space="preserve">    </w:t>
      </w:r>
    </w:p>
    <w:p w14:paraId="6119994A" w14:textId="77777777" w:rsidR="00F83EF1" w:rsidRPr="00075BA5" w:rsidRDefault="00F83EF1" w:rsidP="00F83EF1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color w:val="000000" w:themeColor="text1"/>
          <w:sz w:val="20"/>
          <w:lang w:val="en"/>
        </w:rPr>
      </w:pPr>
      <w:r w:rsidRPr="00075BA5">
        <w:rPr>
          <w:rFonts w:asciiTheme="minorHAnsi" w:hAnsiTheme="minorHAnsi" w:cstheme="minorHAnsi"/>
          <w:color w:val="000000" w:themeColor="text1"/>
          <w:sz w:val="20"/>
          <w:lang w:val="en"/>
        </w:rPr>
        <w:t>Lead 16 officers and manage $50K annual budget; oversee fundraising, scheduling, coaching search, and travel logistics in compliance with strict university and league regulations.</w:t>
      </w:r>
    </w:p>
    <w:p w14:paraId="2E1AA09F" w14:textId="624FC5DB" w:rsidR="00F83EF1" w:rsidRPr="00075BA5" w:rsidRDefault="00F83EF1" w:rsidP="00F83EF1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color w:val="000000" w:themeColor="text1"/>
          <w:sz w:val="20"/>
          <w:lang w:val="en"/>
        </w:rPr>
      </w:pPr>
      <w:r w:rsidRPr="00075BA5">
        <w:rPr>
          <w:rFonts w:asciiTheme="minorHAnsi" w:hAnsiTheme="minorHAnsi" w:cstheme="minorHAnsi"/>
          <w:color w:val="000000" w:themeColor="text1"/>
          <w:sz w:val="20"/>
          <w:lang w:val="en"/>
        </w:rPr>
        <w:t>3-year starte</w:t>
      </w:r>
      <w:r w:rsidR="00F777AE">
        <w:rPr>
          <w:rFonts w:asciiTheme="minorHAnsi" w:hAnsiTheme="minorHAnsi" w:cstheme="minorHAnsi"/>
          <w:color w:val="000000" w:themeColor="text1"/>
          <w:sz w:val="20"/>
          <w:lang w:val="en"/>
        </w:rPr>
        <w:t>r;</w:t>
      </w:r>
      <w:r w:rsidRPr="00075BA5">
        <w:rPr>
          <w:rFonts w:asciiTheme="minorHAnsi" w:hAnsiTheme="minorHAnsi" w:cstheme="minorHAnsi"/>
          <w:color w:val="000000" w:themeColor="text1"/>
          <w:sz w:val="20"/>
          <w:lang w:val="en"/>
        </w:rPr>
        <w:t xml:space="preserve"> 2024 WCLA National Champion</w:t>
      </w:r>
      <w:r w:rsidR="00F777AE">
        <w:rPr>
          <w:rFonts w:asciiTheme="minorHAnsi" w:hAnsiTheme="minorHAnsi" w:cstheme="minorHAnsi"/>
          <w:color w:val="000000" w:themeColor="text1"/>
          <w:sz w:val="20"/>
          <w:lang w:val="en"/>
        </w:rPr>
        <w:t>;</w:t>
      </w:r>
      <w:r w:rsidRPr="00075BA5">
        <w:rPr>
          <w:rFonts w:asciiTheme="minorHAnsi" w:hAnsiTheme="minorHAnsi" w:cstheme="minorHAnsi"/>
          <w:color w:val="000000" w:themeColor="text1"/>
          <w:sz w:val="20"/>
          <w:lang w:val="en"/>
        </w:rPr>
        <w:t xml:space="preserve"> 2025 National Runner-Up</w:t>
      </w:r>
      <w:r w:rsidR="00F777AE">
        <w:rPr>
          <w:rFonts w:asciiTheme="minorHAnsi" w:hAnsiTheme="minorHAnsi" w:cstheme="minorHAnsi"/>
          <w:color w:val="000000" w:themeColor="text1"/>
          <w:sz w:val="20"/>
          <w:lang w:val="en"/>
        </w:rPr>
        <w:t xml:space="preserve">; 2x </w:t>
      </w:r>
      <w:r w:rsidRPr="00075BA5">
        <w:rPr>
          <w:rFonts w:asciiTheme="minorHAnsi" w:hAnsiTheme="minorHAnsi" w:cstheme="minorHAnsi"/>
          <w:color w:val="000000" w:themeColor="text1"/>
          <w:sz w:val="20"/>
          <w:lang w:val="en"/>
        </w:rPr>
        <w:t>WCLA Academic All-American</w:t>
      </w:r>
      <w:r w:rsidR="00065D15">
        <w:rPr>
          <w:rFonts w:asciiTheme="minorHAnsi" w:hAnsiTheme="minorHAnsi" w:cstheme="minorHAnsi"/>
          <w:color w:val="000000" w:themeColor="text1"/>
          <w:sz w:val="20"/>
          <w:lang w:val="en"/>
        </w:rPr>
        <w:t>.</w:t>
      </w:r>
    </w:p>
    <w:p w14:paraId="4E90CD73" w14:textId="0ACC6563" w:rsidR="00F83EF1" w:rsidRPr="00075BA5" w:rsidRDefault="00F83EF1" w:rsidP="00F83EF1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color w:val="000000" w:themeColor="text1"/>
          <w:sz w:val="20"/>
          <w:lang w:val="en"/>
        </w:rPr>
      </w:pPr>
      <w:r w:rsidRPr="00075BA5">
        <w:rPr>
          <w:rFonts w:asciiTheme="minorHAnsi" w:hAnsiTheme="minorHAnsi" w:cstheme="minorHAnsi"/>
          <w:color w:val="000000" w:themeColor="text1"/>
          <w:sz w:val="20"/>
          <w:lang w:val="en"/>
        </w:rPr>
        <w:t>Recruitment Officer (2024–2025): Evaluated athletic</w:t>
      </w:r>
      <w:r w:rsidR="00065D15">
        <w:rPr>
          <w:rFonts w:asciiTheme="minorHAnsi" w:hAnsiTheme="minorHAnsi" w:cstheme="minorHAnsi"/>
          <w:color w:val="000000" w:themeColor="text1"/>
          <w:sz w:val="20"/>
          <w:lang w:val="en"/>
        </w:rPr>
        <w:t xml:space="preserve"> and </w:t>
      </w:r>
      <w:r w:rsidRPr="00075BA5">
        <w:rPr>
          <w:rFonts w:asciiTheme="minorHAnsi" w:hAnsiTheme="minorHAnsi" w:cstheme="minorHAnsi"/>
          <w:color w:val="000000" w:themeColor="text1"/>
          <w:sz w:val="20"/>
          <w:lang w:val="en"/>
        </w:rPr>
        <w:t>academic credentials of recruits and coordinated visits, securing several players expected to contribute immediately in 2026.</w:t>
      </w:r>
    </w:p>
    <w:p w14:paraId="3F3C721B" w14:textId="3F974208" w:rsidR="00B27186" w:rsidRPr="00B27186" w:rsidRDefault="00F83EF1" w:rsidP="00B27186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color w:val="000000" w:themeColor="text1"/>
          <w:sz w:val="20"/>
          <w:lang w:val="en"/>
        </w:rPr>
      </w:pPr>
      <w:r w:rsidRPr="00075BA5">
        <w:rPr>
          <w:rFonts w:asciiTheme="minorHAnsi" w:hAnsiTheme="minorHAnsi" w:cstheme="minorHAnsi"/>
          <w:color w:val="000000" w:themeColor="text1"/>
          <w:sz w:val="20"/>
          <w:lang w:val="en"/>
        </w:rPr>
        <w:t>Alumni Coordinator (2023–2024): Drove $13K in fundraising by strengthening alumni engagement and partnerships.</w:t>
      </w:r>
      <w:bookmarkEnd w:id="0"/>
    </w:p>
    <w:sectPr w:rsidR="00B27186" w:rsidRPr="00B27186" w:rsidSect="00075BA5">
      <w:headerReference w:type="first" r:id="rId11"/>
      <w:pgSz w:w="12240" w:h="15840"/>
      <w:pgMar w:top="360" w:right="720" w:bottom="720" w:left="720" w:header="576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57710" w14:textId="77777777" w:rsidR="00500B2B" w:rsidRDefault="00500B2B" w:rsidP="005C1397">
      <w:r>
        <w:separator/>
      </w:r>
    </w:p>
  </w:endnote>
  <w:endnote w:type="continuationSeparator" w:id="0">
    <w:p w14:paraId="53FB178C" w14:textId="77777777" w:rsidR="00500B2B" w:rsidRDefault="00500B2B" w:rsidP="005C1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47B78" w14:textId="77777777" w:rsidR="00500B2B" w:rsidRDefault="00500B2B" w:rsidP="005C1397">
      <w:r>
        <w:separator/>
      </w:r>
    </w:p>
  </w:footnote>
  <w:footnote w:type="continuationSeparator" w:id="0">
    <w:p w14:paraId="1F80B28C" w14:textId="77777777" w:rsidR="00500B2B" w:rsidRDefault="00500B2B" w:rsidP="005C1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F26B5" w14:textId="77777777" w:rsidR="00F459CF" w:rsidRDefault="00F459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9.4pt;height:9.4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0000001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0000003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00000004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00000005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6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00000007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00000008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00000009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000000A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1" w15:restartNumberingAfterBreak="0">
    <w:nsid w:val="079E627D"/>
    <w:multiLevelType w:val="multilevel"/>
    <w:tmpl w:val="26D04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B114E78"/>
    <w:multiLevelType w:val="singleLevel"/>
    <w:tmpl w:val="A0EE4AC4"/>
    <w:lvl w:ilvl="0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</w:abstractNum>
  <w:abstractNum w:abstractNumId="13" w15:restartNumberingAfterBreak="0">
    <w:nsid w:val="0D8C64FE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0DEB150A"/>
    <w:multiLevelType w:val="multilevel"/>
    <w:tmpl w:val="B7EA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052178"/>
    <w:multiLevelType w:val="multilevel"/>
    <w:tmpl w:val="50703B5C"/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12"/>
        <w:szCs w:val="12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5701CF9"/>
    <w:multiLevelType w:val="hybridMultilevel"/>
    <w:tmpl w:val="CAC45A50"/>
    <w:lvl w:ilvl="0" w:tplc="BD8E8102">
      <w:start w:val="1172"/>
      <w:numFmt w:val="bullet"/>
      <w:lvlText w:val="–"/>
      <w:lvlPicBulletId w:val="0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CCFFFF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4C2188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8" w15:restartNumberingAfterBreak="0">
    <w:nsid w:val="17BF23B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181E6A18"/>
    <w:multiLevelType w:val="hybridMultilevel"/>
    <w:tmpl w:val="DAFA6D24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476B8A"/>
    <w:multiLevelType w:val="hybridMultilevel"/>
    <w:tmpl w:val="D41E08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2D19EC"/>
    <w:multiLevelType w:val="hybridMultilevel"/>
    <w:tmpl w:val="64B029C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423B80"/>
    <w:multiLevelType w:val="multilevel"/>
    <w:tmpl w:val="D11A9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5AA23E3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 w15:restartNumberingAfterBreak="0">
    <w:nsid w:val="27B76374"/>
    <w:multiLevelType w:val="multilevel"/>
    <w:tmpl w:val="46720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B534BCF"/>
    <w:multiLevelType w:val="multilevel"/>
    <w:tmpl w:val="F4DA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BC136A6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30667E6D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37865595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3BC06EA4"/>
    <w:multiLevelType w:val="multilevel"/>
    <w:tmpl w:val="BF084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0FA7EBF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 w15:restartNumberingAfterBreak="0">
    <w:nsid w:val="42FE3D72"/>
    <w:multiLevelType w:val="hybridMultilevel"/>
    <w:tmpl w:val="E34EB402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246D60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4C466BD6"/>
    <w:multiLevelType w:val="multilevel"/>
    <w:tmpl w:val="5922F4AA"/>
    <w:lvl w:ilvl="0">
      <w:start w:val="1"/>
      <w:numFmt w:val="bullet"/>
      <w:lvlText w:val="●"/>
      <w:lvlJc w:val="left"/>
      <w:pPr>
        <w:ind w:left="361" w:hanging="360"/>
      </w:pPr>
      <w:rPr>
        <w:rFonts w:ascii="Noto Sans" w:eastAsia="Noto Sans" w:hAnsi="Noto Sans" w:cs="Noto Sans"/>
        <w:sz w:val="16"/>
        <w:szCs w:val="16"/>
      </w:rPr>
    </w:lvl>
    <w:lvl w:ilvl="1">
      <w:start w:val="1"/>
      <w:numFmt w:val="bullet"/>
      <w:lvlText w:val="o"/>
      <w:lvlJc w:val="left"/>
      <w:pPr>
        <w:ind w:left="108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1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1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1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1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1" w:hanging="360"/>
      </w:pPr>
      <w:rPr>
        <w:rFonts w:ascii="Noto Sans" w:eastAsia="Noto Sans" w:hAnsi="Noto Sans" w:cs="Noto Sans"/>
      </w:rPr>
    </w:lvl>
  </w:abstractNum>
  <w:abstractNum w:abstractNumId="34" w15:restartNumberingAfterBreak="0">
    <w:nsid w:val="4D6A321E"/>
    <w:multiLevelType w:val="hybridMultilevel"/>
    <w:tmpl w:val="CC86A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F80E83"/>
    <w:multiLevelType w:val="hybridMultilevel"/>
    <w:tmpl w:val="F5543E62"/>
    <w:lvl w:ilvl="0" w:tplc="6284DA7C">
      <w:start w:val="1"/>
      <w:numFmt w:val="bullet"/>
      <w:lvlText w:val=""/>
      <w:lvlJc w:val="left"/>
      <w:pPr>
        <w:tabs>
          <w:tab w:val="num" w:pos="576"/>
        </w:tabs>
        <w:ind w:left="57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C05FBB"/>
    <w:multiLevelType w:val="hybridMultilevel"/>
    <w:tmpl w:val="C680D18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8671D0"/>
    <w:multiLevelType w:val="hybridMultilevel"/>
    <w:tmpl w:val="0F243A44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557D71AE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39" w15:restartNumberingAfterBreak="0">
    <w:nsid w:val="55F13499"/>
    <w:multiLevelType w:val="hybridMultilevel"/>
    <w:tmpl w:val="FFFC10B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001801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651165D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42" w15:restartNumberingAfterBreak="0">
    <w:nsid w:val="58644A82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F261008"/>
    <w:multiLevelType w:val="multilevel"/>
    <w:tmpl w:val="888AB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F3715C2"/>
    <w:multiLevelType w:val="hybridMultilevel"/>
    <w:tmpl w:val="DBFCF6F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5" w15:restartNumberingAfterBreak="0">
    <w:nsid w:val="602C4E3E"/>
    <w:multiLevelType w:val="multilevel"/>
    <w:tmpl w:val="ED325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0B42ABA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47" w15:restartNumberingAfterBreak="0">
    <w:nsid w:val="619560D6"/>
    <w:multiLevelType w:val="multilevel"/>
    <w:tmpl w:val="76EE1C3E"/>
    <w:lvl w:ilvl="0">
      <w:start w:val="1"/>
      <w:numFmt w:val="bullet"/>
      <w:lvlText w:val=""/>
      <w:lvlJc w:val="left"/>
      <w:pPr>
        <w:tabs>
          <w:tab w:val="num" w:pos="2696"/>
        </w:tabs>
        <w:ind w:left="26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416"/>
        </w:tabs>
        <w:ind w:left="341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136"/>
        </w:tabs>
        <w:ind w:left="41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856"/>
        </w:tabs>
        <w:ind w:left="48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576"/>
        </w:tabs>
        <w:ind w:left="557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296"/>
        </w:tabs>
        <w:ind w:left="62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016"/>
        </w:tabs>
        <w:ind w:left="70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736"/>
        </w:tabs>
        <w:ind w:left="773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456"/>
        </w:tabs>
        <w:ind w:left="8456" w:hanging="360"/>
      </w:pPr>
      <w:rPr>
        <w:rFonts w:ascii="Wingdings" w:hAnsi="Wingdings" w:hint="default"/>
      </w:rPr>
    </w:lvl>
  </w:abstractNum>
  <w:abstractNum w:abstractNumId="48" w15:restartNumberingAfterBreak="0">
    <w:nsid w:val="6326037E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9" w15:restartNumberingAfterBreak="0">
    <w:nsid w:val="643047FC"/>
    <w:multiLevelType w:val="singleLevel"/>
    <w:tmpl w:val="A7F87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50" w15:restartNumberingAfterBreak="0">
    <w:nsid w:val="661A3BF4"/>
    <w:multiLevelType w:val="hybridMultilevel"/>
    <w:tmpl w:val="453C5F7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1" w15:restartNumberingAfterBreak="0">
    <w:nsid w:val="69CF787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w15:restartNumberingAfterBreak="0">
    <w:nsid w:val="6C861BE5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3" w15:restartNumberingAfterBreak="0">
    <w:nsid w:val="6EC13EE5"/>
    <w:multiLevelType w:val="hybridMultilevel"/>
    <w:tmpl w:val="0B589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4D0F23"/>
    <w:multiLevelType w:val="hybridMultilevel"/>
    <w:tmpl w:val="E7DA494A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55" w15:restartNumberingAfterBreak="0">
    <w:nsid w:val="73695874"/>
    <w:multiLevelType w:val="multilevel"/>
    <w:tmpl w:val="2008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9EB00B7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7" w15:restartNumberingAfterBreak="0">
    <w:nsid w:val="7ADE624B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58" w15:restartNumberingAfterBreak="0">
    <w:nsid w:val="7B084003"/>
    <w:multiLevelType w:val="multilevel"/>
    <w:tmpl w:val="FF04E248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59" w15:restartNumberingAfterBreak="0">
    <w:nsid w:val="7FC6233B"/>
    <w:multiLevelType w:val="multilevel"/>
    <w:tmpl w:val="7C5AE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4638515">
    <w:abstractNumId w:val="51"/>
  </w:num>
  <w:num w:numId="2" w16cid:durableId="1029064384">
    <w:abstractNumId w:val="40"/>
  </w:num>
  <w:num w:numId="3" w16cid:durableId="65543346">
    <w:abstractNumId w:val="42"/>
  </w:num>
  <w:num w:numId="4" w16cid:durableId="1578442813">
    <w:abstractNumId w:val="47"/>
  </w:num>
  <w:num w:numId="5" w16cid:durableId="1673724079">
    <w:abstractNumId w:val="2"/>
  </w:num>
  <w:num w:numId="6" w16cid:durableId="815072613">
    <w:abstractNumId w:val="1"/>
  </w:num>
  <w:num w:numId="7" w16cid:durableId="998314934">
    <w:abstractNumId w:val="2"/>
  </w:num>
  <w:num w:numId="8" w16cid:durableId="96876908">
    <w:abstractNumId w:val="3"/>
  </w:num>
  <w:num w:numId="9" w16cid:durableId="916478772">
    <w:abstractNumId w:val="4"/>
  </w:num>
  <w:num w:numId="10" w16cid:durableId="123087287">
    <w:abstractNumId w:val="5"/>
  </w:num>
  <w:num w:numId="11" w16cid:durableId="780416520">
    <w:abstractNumId w:val="6"/>
  </w:num>
  <w:num w:numId="12" w16cid:durableId="714425844">
    <w:abstractNumId w:val="7"/>
  </w:num>
  <w:num w:numId="13" w16cid:durableId="2090079065">
    <w:abstractNumId w:val="8"/>
  </w:num>
  <w:num w:numId="14" w16cid:durableId="30695973">
    <w:abstractNumId w:val="9"/>
  </w:num>
  <w:num w:numId="15" w16cid:durableId="1568567504">
    <w:abstractNumId w:val="10"/>
  </w:num>
  <w:num w:numId="16" w16cid:durableId="477042364">
    <w:abstractNumId w:val="48"/>
  </w:num>
  <w:num w:numId="17" w16cid:durableId="412942445">
    <w:abstractNumId w:val="18"/>
  </w:num>
  <w:num w:numId="18" w16cid:durableId="1409885794">
    <w:abstractNumId w:val="12"/>
  </w:num>
  <w:num w:numId="19" w16cid:durableId="172570780">
    <w:abstractNumId w:val="49"/>
  </w:num>
  <w:num w:numId="20" w16cid:durableId="1428649307">
    <w:abstractNumId w:val="46"/>
  </w:num>
  <w:num w:numId="21" w16cid:durableId="809401531">
    <w:abstractNumId w:val="41"/>
  </w:num>
  <w:num w:numId="22" w16cid:durableId="2101290263">
    <w:abstractNumId w:val="17"/>
  </w:num>
  <w:num w:numId="23" w16cid:durableId="2076198789">
    <w:abstractNumId w:val="38"/>
  </w:num>
  <w:num w:numId="24" w16cid:durableId="1622875727">
    <w:abstractNumId w:val="57"/>
  </w:num>
  <w:num w:numId="25" w16cid:durableId="1295480929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240720892">
    <w:abstractNumId w:val="13"/>
  </w:num>
  <w:num w:numId="27" w16cid:durableId="1134716999">
    <w:abstractNumId w:val="27"/>
  </w:num>
  <w:num w:numId="28" w16cid:durableId="1165434633">
    <w:abstractNumId w:val="52"/>
  </w:num>
  <w:num w:numId="29" w16cid:durableId="1447306407">
    <w:abstractNumId w:val="56"/>
  </w:num>
  <w:num w:numId="30" w16cid:durableId="2090149040">
    <w:abstractNumId w:val="23"/>
  </w:num>
  <w:num w:numId="31" w16cid:durableId="406928880">
    <w:abstractNumId w:val="50"/>
  </w:num>
  <w:num w:numId="32" w16cid:durableId="2143305559">
    <w:abstractNumId w:val="32"/>
  </w:num>
  <w:num w:numId="33" w16cid:durableId="1793864640">
    <w:abstractNumId w:val="30"/>
  </w:num>
  <w:num w:numId="34" w16cid:durableId="1528326844">
    <w:abstractNumId w:val="26"/>
  </w:num>
  <w:num w:numId="35" w16cid:durableId="1167868223">
    <w:abstractNumId w:val="19"/>
  </w:num>
  <w:num w:numId="36" w16cid:durableId="124204892">
    <w:abstractNumId w:val="31"/>
  </w:num>
  <w:num w:numId="37" w16cid:durableId="511072448">
    <w:abstractNumId w:val="36"/>
  </w:num>
  <w:num w:numId="38" w16cid:durableId="2033412988">
    <w:abstractNumId w:val="37"/>
  </w:num>
  <w:num w:numId="39" w16cid:durableId="847402030">
    <w:abstractNumId w:val="44"/>
  </w:num>
  <w:num w:numId="40" w16cid:durableId="379212565">
    <w:abstractNumId w:val="54"/>
  </w:num>
  <w:num w:numId="41" w16cid:durableId="133372285">
    <w:abstractNumId w:val="39"/>
  </w:num>
  <w:num w:numId="42" w16cid:durableId="455175283">
    <w:abstractNumId w:val="28"/>
  </w:num>
  <w:num w:numId="43" w16cid:durableId="497040874">
    <w:abstractNumId w:val="20"/>
  </w:num>
  <w:num w:numId="44" w16cid:durableId="1625114305">
    <w:abstractNumId w:val="35"/>
  </w:num>
  <w:num w:numId="45" w16cid:durableId="1096973712">
    <w:abstractNumId w:val="16"/>
  </w:num>
  <w:num w:numId="46" w16cid:durableId="1434940450">
    <w:abstractNumId w:val="34"/>
  </w:num>
  <w:num w:numId="47" w16cid:durableId="494731384">
    <w:abstractNumId w:val="58"/>
  </w:num>
  <w:num w:numId="48" w16cid:durableId="1931505784">
    <w:abstractNumId w:val="33"/>
  </w:num>
  <w:num w:numId="49" w16cid:durableId="1040860782">
    <w:abstractNumId w:val="21"/>
  </w:num>
  <w:num w:numId="50" w16cid:durableId="884564660">
    <w:abstractNumId w:val="45"/>
  </w:num>
  <w:num w:numId="51" w16cid:durableId="868568586">
    <w:abstractNumId w:val="15"/>
  </w:num>
  <w:num w:numId="52" w16cid:durableId="485705691">
    <w:abstractNumId w:val="11"/>
  </w:num>
  <w:num w:numId="53" w16cid:durableId="586350752">
    <w:abstractNumId w:val="43"/>
  </w:num>
  <w:num w:numId="54" w16cid:durableId="361634078">
    <w:abstractNumId w:val="24"/>
  </w:num>
  <w:num w:numId="55" w16cid:durableId="223833606">
    <w:abstractNumId w:val="59"/>
  </w:num>
  <w:num w:numId="56" w16cid:durableId="58016321">
    <w:abstractNumId w:val="29"/>
  </w:num>
  <w:num w:numId="57" w16cid:durableId="1404251847">
    <w:abstractNumId w:val="22"/>
  </w:num>
  <w:num w:numId="58" w16cid:durableId="1093013834">
    <w:abstractNumId w:val="14"/>
  </w:num>
  <w:num w:numId="59" w16cid:durableId="1861817048">
    <w:abstractNumId w:val="55"/>
  </w:num>
  <w:num w:numId="60" w16cid:durableId="265581839">
    <w:abstractNumId w:val="25"/>
  </w:num>
  <w:num w:numId="61" w16cid:durableId="138741386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51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73"/>
    <w:rsid w:val="000024FD"/>
    <w:rsid w:val="0000716A"/>
    <w:rsid w:val="000076B7"/>
    <w:rsid w:val="000113F9"/>
    <w:rsid w:val="0001393B"/>
    <w:rsid w:val="00023FB3"/>
    <w:rsid w:val="00026AE9"/>
    <w:rsid w:val="00031606"/>
    <w:rsid w:val="000319F3"/>
    <w:rsid w:val="00033F1C"/>
    <w:rsid w:val="000358D8"/>
    <w:rsid w:val="00035B24"/>
    <w:rsid w:val="00045130"/>
    <w:rsid w:val="00046AC5"/>
    <w:rsid w:val="000470A1"/>
    <w:rsid w:val="0005353D"/>
    <w:rsid w:val="00062FC7"/>
    <w:rsid w:val="00065D15"/>
    <w:rsid w:val="00074180"/>
    <w:rsid w:val="00075BA5"/>
    <w:rsid w:val="0008135B"/>
    <w:rsid w:val="000954F8"/>
    <w:rsid w:val="0009588D"/>
    <w:rsid w:val="000A1FF2"/>
    <w:rsid w:val="000A3DBA"/>
    <w:rsid w:val="000A4B14"/>
    <w:rsid w:val="000A57FF"/>
    <w:rsid w:val="000B07B5"/>
    <w:rsid w:val="000B176D"/>
    <w:rsid w:val="000B53CE"/>
    <w:rsid w:val="000B5BF7"/>
    <w:rsid w:val="000C42D3"/>
    <w:rsid w:val="000C602A"/>
    <w:rsid w:val="000D30FD"/>
    <w:rsid w:val="000D6304"/>
    <w:rsid w:val="000E444A"/>
    <w:rsid w:val="000F3FBF"/>
    <w:rsid w:val="00102EEC"/>
    <w:rsid w:val="00103EA1"/>
    <w:rsid w:val="001065F4"/>
    <w:rsid w:val="00106FA9"/>
    <w:rsid w:val="00117053"/>
    <w:rsid w:val="00123D75"/>
    <w:rsid w:val="00123DD2"/>
    <w:rsid w:val="00123E0B"/>
    <w:rsid w:val="00125892"/>
    <w:rsid w:val="00131FFF"/>
    <w:rsid w:val="00133FC5"/>
    <w:rsid w:val="00135920"/>
    <w:rsid w:val="00136331"/>
    <w:rsid w:val="001419B8"/>
    <w:rsid w:val="00150271"/>
    <w:rsid w:val="00152967"/>
    <w:rsid w:val="00155D41"/>
    <w:rsid w:val="00170A4F"/>
    <w:rsid w:val="00175CD4"/>
    <w:rsid w:val="00177890"/>
    <w:rsid w:val="001856E6"/>
    <w:rsid w:val="00187943"/>
    <w:rsid w:val="00191B28"/>
    <w:rsid w:val="001A3269"/>
    <w:rsid w:val="001A7790"/>
    <w:rsid w:val="001B7DFE"/>
    <w:rsid w:val="001C61E2"/>
    <w:rsid w:val="001D3AE3"/>
    <w:rsid w:val="001D5445"/>
    <w:rsid w:val="001E46BA"/>
    <w:rsid w:val="001F554F"/>
    <w:rsid w:val="00201434"/>
    <w:rsid w:val="00205E64"/>
    <w:rsid w:val="00205FE4"/>
    <w:rsid w:val="00206A3D"/>
    <w:rsid w:val="0022231B"/>
    <w:rsid w:val="00223B03"/>
    <w:rsid w:val="00223D2C"/>
    <w:rsid w:val="00225EF3"/>
    <w:rsid w:val="00235C7B"/>
    <w:rsid w:val="00240084"/>
    <w:rsid w:val="002573F1"/>
    <w:rsid w:val="002600FA"/>
    <w:rsid w:val="00263C77"/>
    <w:rsid w:val="002716F1"/>
    <w:rsid w:val="002774D4"/>
    <w:rsid w:val="002920A8"/>
    <w:rsid w:val="00294568"/>
    <w:rsid w:val="00294788"/>
    <w:rsid w:val="00295293"/>
    <w:rsid w:val="00296B73"/>
    <w:rsid w:val="002976AA"/>
    <w:rsid w:val="00297C4E"/>
    <w:rsid w:val="002A2DAE"/>
    <w:rsid w:val="002B259E"/>
    <w:rsid w:val="002D2374"/>
    <w:rsid w:val="002D641A"/>
    <w:rsid w:val="002D6597"/>
    <w:rsid w:val="002E075C"/>
    <w:rsid w:val="002E080D"/>
    <w:rsid w:val="002E118B"/>
    <w:rsid w:val="002E66E2"/>
    <w:rsid w:val="002F4FF5"/>
    <w:rsid w:val="002F6307"/>
    <w:rsid w:val="00301705"/>
    <w:rsid w:val="00302418"/>
    <w:rsid w:val="003029D6"/>
    <w:rsid w:val="00312190"/>
    <w:rsid w:val="003143EB"/>
    <w:rsid w:val="003149DB"/>
    <w:rsid w:val="00322F37"/>
    <w:rsid w:val="00332486"/>
    <w:rsid w:val="00337E67"/>
    <w:rsid w:val="003406EA"/>
    <w:rsid w:val="00344C42"/>
    <w:rsid w:val="00345A83"/>
    <w:rsid w:val="00350D59"/>
    <w:rsid w:val="00366199"/>
    <w:rsid w:val="00367D85"/>
    <w:rsid w:val="00371083"/>
    <w:rsid w:val="003733E7"/>
    <w:rsid w:val="00373668"/>
    <w:rsid w:val="00374841"/>
    <w:rsid w:val="0037544D"/>
    <w:rsid w:val="00375B13"/>
    <w:rsid w:val="00376625"/>
    <w:rsid w:val="00377D98"/>
    <w:rsid w:val="0038023A"/>
    <w:rsid w:val="00383D20"/>
    <w:rsid w:val="00394B43"/>
    <w:rsid w:val="00396836"/>
    <w:rsid w:val="00396ABF"/>
    <w:rsid w:val="003A716B"/>
    <w:rsid w:val="003B068E"/>
    <w:rsid w:val="003B4D0C"/>
    <w:rsid w:val="003B5A50"/>
    <w:rsid w:val="003C0E09"/>
    <w:rsid w:val="003C355F"/>
    <w:rsid w:val="003D6BF1"/>
    <w:rsid w:val="003D7CD7"/>
    <w:rsid w:val="003E0D99"/>
    <w:rsid w:val="003E6EEA"/>
    <w:rsid w:val="003F1CB1"/>
    <w:rsid w:val="003F1DF3"/>
    <w:rsid w:val="003F33A3"/>
    <w:rsid w:val="003F408C"/>
    <w:rsid w:val="003F5743"/>
    <w:rsid w:val="00401616"/>
    <w:rsid w:val="00404C5C"/>
    <w:rsid w:val="00423048"/>
    <w:rsid w:val="0044656A"/>
    <w:rsid w:val="0045551E"/>
    <w:rsid w:val="00455EDE"/>
    <w:rsid w:val="00462256"/>
    <w:rsid w:val="00462430"/>
    <w:rsid w:val="00464F4D"/>
    <w:rsid w:val="004661A4"/>
    <w:rsid w:val="0046671F"/>
    <w:rsid w:val="00467958"/>
    <w:rsid w:val="00482913"/>
    <w:rsid w:val="00483128"/>
    <w:rsid w:val="0049151F"/>
    <w:rsid w:val="004947D6"/>
    <w:rsid w:val="004959EE"/>
    <w:rsid w:val="00496906"/>
    <w:rsid w:val="004A29F7"/>
    <w:rsid w:val="004A62F7"/>
    <w:rsid w:val="004C5108"/>
    <w:rsid w:val="004C51B3"/>
    <w:rsid w:val="004D0077"/>
    <w:rsid w:val="004D6949"/>
    <w:rsid w:val="004E27E8"/>
    <w:rsid w:val="004E55C6"/>
    <w:rsid w:val="004E6E3B"/>
    <w:rsid w:val="004F1385"/>
    <w:rsid w:val="004F3B89"/>
    <w:rsid w:val="004F7BBA"/>
    <w:rsid w:val="00500B2B"/>
    <w:rsid w:val="00502BFA"/>
    <w:rsid w:val="00506F64"/>
    <w:rsid w:val="005200DB"/>
    <w:rsid w:val="0052108D"/>
    <w:rsid w:val="0052179C"/>
    <w:rsid w:val="00533495"/>
    <w:rsid w:val="00544875"/>
    <w:rsid w:val="00544F78"/>
    <w:rsid w:val="005578DD"/>
    <w:rsid w:val="00557936"/>
    <w:rsid w:val="00557F07"/>
    <w:rsid w:val="00560AB6"/>
    <w:rsid w:val="005631B7"/>
    <w:rsid w:val="00563736"/>
    <w:rsid w:val="00563BF8"/>
    <w:rsid w:val="00563ED7"/>
    <w:rsid w:val="0056555B"/>
    <w:rsid w:val="00566E02"/>
    <w:rsid w:val="00567366"/>
    <w:rsid w:val="00570D59"/>
    <w:rsid w:val="005716B9"/>
    <w:rsid w:val="00571F2A"/>
    <w:rsid w:val="00576310"/>
    <w:rsid w:val="005768DD"/>
    <w:rsid w:val="00581A43"/>
    <w:rsid w:val="00583186"/>
    <w:rsid w:val="00590424"/>
    <w:rsid w:val="00591B5B"/>
    <w:rsid w:val="0059232F"/>
    <w:rsid w:val="00594763"/>
    <w:rsid w:val="005A48EB"/>
    <w:rsid w:val="005A51DD"/>
    <w:rsid w:val="005B03B2"/>
    <w:rsid w:val="005B63B8"/>
    <w:rsid w:val="005B7AEC"/>
    <w:rsid w:val="005B7D0A"/>
    <w:rsid w:val="005C1397"/>
    <w:rsid w:val="005C1D7A"/>
    <w:rsid w:val="005C634D"/>
    <w:rsid w:val="005D11C2"/>
    <w:rsid w:val="005D1B90"/>
    <w:rsid w:val="005D3F9E"/>
    <w:rsid w:val="005E1FC4"/>
    <w:rsid w:val="005E2942"/>
    <w:rsid w:val="005E7797"/>
    <w:rsid w:val="005F3249"/>
    <w:rsid w:val="005F368F"/>
    <w:rsid w:val="00603ECD"/>
    <w:rsid w:val="00611ADC"/>
    <w:rsid w:val="00612268"/>
    <w:rsid w:val="006130FF"/>
    <w:rsid w:val="00615828"/>
    <w:rsid w:val="0061641F"/>
    <w:rsid w:val="00616AA3"/>
    <w:rsid w:val="00625EBD"/>
    <w:rsid w:val="006279D3"/>
    <w:rsid w:val="006330D4"/>
    <w:rsid w:val="00641313"/>
    <w:rsid w:val="00654DEE"/>
    <w:rsid w:val="00657AB3"/>
    <w:rsid w:val="00657CF9"/>
    <w:rsid w:val="006630CF"/>
    <w:rsid w:val="00672DF0"/>
    <w:rsid w:val="00676D6F"/>
    <w:rsid w:val="00680480"/>
    <w:rsid w:val="00681960"/>
    <w:rsid w:val="00695BCA"/>
    <w:rsid w:val="006967A9"/>
    <w:rsid w:val="006A0C63"/>
    <w:rsid w:val="006B042D"/>
    <w:rsid w:val="006B2721"/>
    <w:rsid w:val="006B2964"/>
    <w:rsid w:val="006B446B"/>
    <w:rsid w:val="006B5CC7"/>
    <w:rsid w:val="006B606A"/>
    <w:rsid w:val="006C277E"/>
    <w:rsid w:val="006C533F"/>
    <w:rsid w:val="006D041E"/>
    <w:rsid w:val="006D5107"/>
    <w:rsid w:val="006D5962"/>
    <w:rsid w:val="006E12AF"/>
    <w:rsid w:val="006E2502"/>
    <w:rsid w:val="006E6641"/>
    <w:rsid w:val="006E66DB"/>
    <w:rsid w:val="006F3A9F"/>
    <w:rsid w:val="006F3C48"/>
    <w:rsid w:val="007068FC"/>
    <w:rsid w:val="007137B2"/>
    <w:rsid w:val="00713C43"/>
    <w:rsid w:val="00713C4D"/>
    <w:rsid w:val="00715232"/>
    <w:rsid w:val="0071670E"/>
    <w:rsid w:val="00721686"/>
    <w:rsid w:val="00726D6C"/>
    <w:rsid w:val="007319E7"/>
    <w:rsid w:val="00737800"/>
    <w:rsid w:val="007406E5"/>
    <w:rsid w:val="0076365B"/>
    <w:rsid w:val="00775ED4"/>
    <w:rsid w:val="007805FB"/>
    <w:rsid w:val="00781C34"/>
    <w:rsid w:val="00786028"/>
    <w:rsid w:val="0079362B"/>
    <w:rsid w:val="00793EE4"/>
    <w:rsid w:val="00797673"/>
    <w:rsid w:val="007A3F96"/>
    <w:rsid w:val="007B1CA6"/>
    <w:rsid w:val="007B333B"/>
    <w:rsid w:val="007B5D1C"/>
    <w:rsid w:val="007B619A"/>
    <w:rsid w:val="007B6E69"/>
    <w:rsid w:val="007C21D8"/>
    <w:rsid w:val="007C4E0C"/>
    <w:rsid w:val="007C5BB8"/>
    <w:rsid w:val="007E1AE9"/>
    <w:rsid w:val="007E2FF1"/>
    <w:rsid w:val="007E7B78"/>
    <w:rsid w:val="007F27E0"/>
    <w:rsid w:val="007F33A5"/>
    <w:rsid w:val="0080175F"/>
    <w:rsid w:val="00803EEC"/>
    <w:rsid w:val="00804C24"/>
    <w:rsid w:val="00811705"/>
    <w:rsid w:val="00812D5B"/>
    <w:rsid w:val="0081433F"/>
    <w:rsid w:val="00820974"/>
    <w:rsid w:val="00822AE6"/>
    <w:rsid w:val="00823095"/>
    <w:rsid w:val="00826C7F"/>
    <w:rsid w:val="008316EB"/>
    <w:rsid w:val="0084248E"/>
    <w:rsid w:val="00842FAB"/>
    <w:rsid w:val="0084598A"/>
    <w:rsid w:val="0085226B"/>
    <w:rsid w:val="008537D5"/>
    <w:rsid w:val="00854493"/>
    <w:rsid w:val="0085551F"/>
    <w:rsid w:val="00862CC7"/>
    <w:rsid w:val="00866EF6"/>
    <w:rsid w:val="00870815"/>
    <w:rsid w:val="00885C4C"/>
    <w:rsid w:val="0089493C"/>
    <w:rsid w:val="00896DDB"/>
    <w:rsid w:val="008A5195"/>
    <w:rsid w:val="008B4CF0"/>
    <w:rsid w:val="008C0358"/>
    <w:rsid w:val="008C0996"/>
    <w:rsid w:val="008C4F58"/>
    <w:rsid w:val="008C6CD2"/>
    <w:rsid w:val="008C7CB8"/>
    <w:rsid w:val="008D6777"/>
    <w:rsid w:val="008D6B6C"/>
    <w:rsid w:val="008E0762"/>
    <w:rsid w:val="00900C2B"/>
    <w:rsid w:val="0090233D"/>
    <w:rsid w:val="0090254A"/>
    <w:rsid w:val="00905660"/>
    <w:rsid w:val="0091460A"/>
    <w:rsid w:val="009202F2"/>
    <w:rsid w:val="009216FD"/>
    <w:rsid w:val="0092211E"/>
    <w:rsid w:val="00925194"/>
    <w:rsid w:val="0092650C"/>
    <w:rsid w:val="009270F8"/>
    <w:rsid w:val="009276CE"/>
    <w:rsid w:val="00940AB8"/>
    <w:rsid w:val="00941EF4"/>
    <w:rsid w:val="00953D92"/>
    <w:rsid w:val="009605F8"/>
    <w:rsid w:val="00960CEF"/>
    <w:rsid w:val="00967AB2"/>
    <w:rsid w:val="0097185C"/>
    <w:rsid w:val="009719FA"/>
    <w:rsid w:val="00973822"/>
    <w:rsid w:val="00973C8F"/>
    <w:rsid w:val="009742CF"/>
    <w:rsid w:val="00975A7F"/>
    <w:rsid w:val="009811A3"/>
    <w:rsid w:val="00983294"/>
    <w:rsid w:val="00994589"/>
    <w:rsid w:val="009962FE"/>
    <w:rsid w:val="00996570"/>
    <w:rsid w:val="009A118A"/>
    <w:rsid w:val="009B002E"/>
    <w:rsid w:val="009B06D4"/>
    <w:rsid w:val="009B3B56"/>
    <w:rsid w:val="009B59F1"/>
    <w:rsid w:val="009B6845"/>
    <w:rsid w:val="009C1E2F"/>
    <w:rsid w:val="009C5A3E"/>
    <w:rsid w:val="009C608E"/>
    <w:rsid w:val="009C7CD8"/>
    <w:rsid w:val="009D3E23"/>
    <w:rsid w:val="009D57A5"/>
    <w:rsid w:val="009E68F8"/>
    <w:rsid w:val="00A04C16"/>
    <w:rsid w:val="00A10112"/>
    <w:rsid w:val="00A15DC1"/>
    <w:rsid w:val="00A16ACA"/>
    <w:rsid w:val="00A233A6"/>
    <w:rsid w:val="00A24A51"/>
    <w:rsid w:val="00A25727"/>
    <w:rsid w:val="00A26740"/>
    <w:rsid w:val="00A34500"/>
    <w:rsid w:val="00A37DBD"/>
    <w:rsid w:val="00A40A76"/>
    <w:rsid w:val="00A413DD"/>
    <w:rsid w:val="00A4192D"/>
    <w:rsid w:val="00A41D90"/>
    <w:rsid w:val="00A4286C"/>
    <w:rsid w:val="00A6697B"/>
    <w:rsid w:val="00A66E5D"/>
    <w:rsid w:val="00A67BC9"/>
    <w:rsid w:val="00A715D0"/>
    <w:rsid w:val="00A71B5E"/>
    <w:rsid w:val="00A777FE"/>
    <w:rsid w:val="00A805A2"/>
    <w:rsid w:val="00A83A16"/>
    <w:rsid w:val="00A83E96"/>
    <w:rsid w:val="00A83FA7"/>
    <w:rsid w:val="00A9110E"/>
    <w:rsid w:val="00AA28B7"/>
    <w:rsid w:val="00AA49BD"/>
    <w:rsid w:val="00AA5F0D"/>
    <w:rsid w:val="00AA61AD"/>
    <w:rsid w:val="00AA77E2"/>
    <w:rsid w:val="00AB184E"/>
    <w:rsid w:val="00AB2251"/>
    <w:rsid w:val="00AB31DD"/>
    <w:rsid w:val="00AC1084"/>
    <w:rsid w:val="00AC3BF0"/>
    <w:rsid w:val="00AC4CF8"/>
    <w:rsid w:val="00AD0C4A"/>
    <w:rsid w:val="00AD2E7F"/>
    <w:rsid w:val="00AD61D2"/>
    <w:rsid w:val="00AE5CD2"/>
    <w:rsid w:val="00AE6B12"/>
    <w:rsid w:val="00AF7B20"/>
    <w:rsid w:val="00B023FA"/>
    <w:rsid w:val="00B04F53"/>
    <w:rsid w:val="00B14F54"/>
    <w:rsid w:val="00B15A75"/>
    <w:rsid w:val="00B16573"/>
    <w:rsid w:val="00B21D97"/>
    <w:rsid w:val="00B23166"/>
    <w:rsid w:val="00B24CEB"/>
    <w:rsid w:val="00B26611"/>
    <w:rsid w:val="00B27186"/>
    <w:rsid w:val="00B374B5"/>
    <w:rsid w:val="00B402F2"/>
    <w:rsid w:val="00B42EF1"/>
    <w:rsid w:val="00B433E4"/>
    <w:rsid w:val="00B51B88"/>
    <w:rsid w:val="00B54680"/>
    <w:rsid w:val="00B5658E"/>
    <w:rsid w:val="00B57CF3"/>
    <w:rsid w:val="00B57D53"/>
    <w:rsid w:val="00B65F15"/>
    <w:rsid w:val="00B70B68"/>
    <w:rsid w:val="00B727E0"/>
    <w:rsid w:val="00B74A0C"/>
    <w:rsid w:val="00B75257"/>
    <w:rsid w:val="00B75CB1"/>
    <w:rsid w:val="00B7609A"/>
    <w:rsid w:val="00B76119"/>
    <w:rsid w:val="00B81586"/>
    <w:rsid w:val="00B83545"/>
    <w:rsid w:val="00B90CCE"/>
    <w:rsid w:val="00B9150D"/>
    <w:rsid w:val="00B9298E"/>
    <w:rsid w:val="00B93F0B"/>
    <w:rsid w:val="00B96A88"/>
    <w:rsid w:val="00BA1242"/>
    <w:rsid w:val="00BA4236"/>
    <w:rsid w:val="00BA5C5B"/>
    <w:rsid w:val="00BB41A4"/>
    <w:rsid w:val="00BC6D12"/>
    <w:rsid w:val="00BC6DE6"/>
    <w:rsid w:val="00BC7E91"/>
    <w:rsid w:val="00BD0C78"/>
    <w:rsid w:val="00BD5308"/>
    <w:rsid w:val="00BE4693"/>
    <w:rsid w:val="00BF5F80"/>
    <w:rsid w:val="00C04775"/>
    <w:rsid w:val="00C12295"/>
    <w:rsid w:val="00C20D96"/>
    <w:rsid w:val="00C36757"/>
    <w:rsid w:val="00C37A67"/>
    <w:rsid w:val="00C4105D"/>
    <w:rsid w:val="00C437E9"/>
    <w:rsid w:val="00C43960"/>
    <w:rsid w:val="00C4603C"/>
    <w:rsid w:val="00C4679B"/>
    <w:rsid w:val="00C51877"/>
    <w:rsid w:val="00C51CDF"/>
    <w:rsid w:val="00C524E2"/>
    <w:rsid w:val="00C5620A"/>
    <w:rsid w:val="00C57A86"/>
    <w:rsid w:val="00C62E24"/>
    <w:rsid w:val="00C66702"/>
    <w:rsid w:val="00C6711F"/>
    <w:rsid w:val="00C73C62"/>
    <w:rsid w:val="00C759CB"/>
    <w:rsid w:val="00C77208"/>
    <w:rsid w:val="00C77831"/>
    <w:rsid w:val="00C87B49"/>
    <w:rsid w:val="00C93D93"/>
    <w:rsid w:val="00CA0F9A"/>
    <w:rsid w:val="00CA402E"/>
    <w:rsid w:val="00CB188E"/>
    <w:rsid w:val="00CB524D"/>
    <w:rsid w:val="00CB77F0"/>
    <w:rsid w:val="00CC0C15"/>
    <w:rsid w:val="00CC1CD4"/>
    <w:rsid w:val="00CC2CE6"/>
    <w:rsid w:val="00CC530C"/>
    <w:rsid w:val="00CC57BD"/>
    <w:rsid w:val="00CC7EA1"/>
    <w:rsid w:val="00CD7B34"/>
    <w:rsid w:val="00CE2625"/>
    <w:rsid w:val="00CE698A"/>
    <w:rsid w:val="00CE6B83"/>
    <w:rsid w:val="00CF20F4"/>
    <w:rsid w:val="00CF303F"/>
    <w:rsid w:val="00CF4C3E"/>
    <w:rsid w:val="00D02B10"/>
    <w:rsid w:val="00D04DDA"/>
    <w:rsid w:val="00D13A7B"/>
    <w:rsid w:val="00D16FC4"/>
    <w:rsid w:val="00D20CA4"/>
    <w:rsid w:val="00D22023"/>
    <w:rsid w:val="00D24A16"/>
    <w:rsid w:val="00D3097E"/>
    <w:rsid w:val="00D33499"/>
    <w:rsid w:val="00D41B85"/>
    <w:rsid w:val="00D43052"/>
    <w:rsid w:val="00D43D28"/>
    <w:rsid w:val="00D45C56"/>
    <w:rsid w:val="00D51114"/>
    <w:rsid w:val="00D6007C"/>
    <w:rsid w:val="00D63077"/>
    <w:rsid w:val="00D6738A"/>
    <w:rsid w:val="00D73CA2"/>
    <w:rsid w:val="00D73E4B"/>
    <w:rsid w:val="00D7461A"/>
    <w:rsid w:val="00D74B16"/>
    <w:rsid w:val="00D77642"/>
    <w:rsid w:val="00D80150"/>
    <w:rsid w:val="00D81137"/>
    <w:rsid w:val="00D83900"/>
    <w:rsid w:val="00D844E9"/>
    <w:rsid w:val="00D940D9"/>
    <w:rsid w:val="00D94FBD"/>
    <w:rsid w:val="00D97C3E"/>
    <w:rsid w:val="00DA080E"/>
    <w:rsid w:val="00DA0B72"/>
    <w:rsid w:val="00DA4F19"/>
    <w:rsid w:val="00DA5460"/>
    <w:rsid w:val="00DB2B71"/>
    <w:rsid w:val="00DB6883"/>
    <w:rsid w:val="00DC4D37"/>
    <w:rsid w:val="00DC628A"/>
    <w:rsid w:val="00DD1F26"/>
    <w:rsid w:val="00DD2331"/>
    <w:rsid w:val="00DD6699"/>
    <w:rsid w:val="00DE6484"/>
    <w:rsid w:val="00DE745D"/>
    <w:rsid w:val="00DF29D1"/>
    <w:rsid w:val="00DF4A1B"/>
    <w:rsid w:val="00E02DED"/>
    <w:rsid w:val="00E051AE"/>
    <w:rsid w:val="00E16D3F"/>
    <w:rsid w:val="00E174A8"/>
    <w:rsid w:val="00E2044F"/>
    <w:rsid w:val="00E23967"/>
    <w:rsid w:val="00E2777C"/>
    <w:rsid w:val="00E36FAF"/>
    <w:rsid w:val="00E40A9A"/>
    <w:rsid w:val="00E45CE4"/>
    <w:rsid w:val="00E539A0"/>
    <w:rsid w:val="00E54A4F"/>
    <w:rsid w:val="00E61C28"/>
    <w:rsid w:val="00E66D5B"/>
    <w:rsid w:val="00E677EC"/>
    <w:rsid w:val="00E7200E"/>
    <w:rsid w:val="00E731A5"/>
    <w:rsid w:val="00E80EA6"/>
    <w:rsid w:val="00E82D5E"/>
    <w:rsid w:val="00E85B63"/>
    <w:rsid w:val="00E86970"/>
    <w:rsid w:val="00E917FA"/>
    <w:rsid w:val="00E94C1B"/>
    <w:rsid w:val="00EA24C6"/>
    <w:rsid w:val="00EA66D5"/>
    <w:rsid w:val="00EB2683"/>
    <w:rsid w:val="00EB3D69"/>
    <w:rsid w:val="00EB6F2E"/>
    <w:rsid w:val="00EB71C5"/>
    <w:rsid w:val="00EB7B02"/>
    <w:rsid w:val="00EC0DA1"/>
    <w:rsid w:val="00EC120F"/>
    <w:rsid w:val="00EC45BB"/>
    <w:rsid w:val="00EC4E68"/>
    <w:rsid w:val="00ED0DC5"/>
    <w:rsid w:val="00ED668D"/>
    <w:rsid w:val="00ED77EB"/>
    <w:rsid w:val="00EE060B"/>
    <w:rsid w:val="00EE4A1A"/>
    <w:rsid w:val="00EE4F54"/>
    <w:rsid w:val="00EF0F74"/>
    <w:rsid w:val="00F01D4B"/>
    <w:rsid w:val="00F02FDE"/>
    <w:rsid w:val="00F03A5A"/>
    <w:rsid w:val="00F04BE1"/>
    <w:rsid w:val="00F04EA2"/>
    <w:rsid w:val="00F1072E"/>
    <w:rsid w:val="00F2055A"/>
    <w:rsid w:val="00F235C2"/>
    <w:rsid w:val="00F32180"/>
    <w:rsid w:val="00F355F6"/>
    <w:rsid w:val="00F35940"/>
    <w:rsid w:val="00F36D74"/>
    <w:rsid w:val="00F459CF"/>
    <w:rsid w:val="00F46576"/>
    <w:rsid w:val="00F50C7B"/>
    <w:rsid w:val="00F53AE0"/>
    <w:rsid w:val="00F54C8E"/>
    <w:rsid w:val="00F555A8"/>
    <w:rsid w:val="00F5671D"/>
    <w:rsid w:val="00F60F7A"/>
    <w:rsid w:val="00F61A22"/>
    <w:rsid w:val="00F646C3"/>
    <w:rsid w:val="00F647E0"/>
    <w:rsid w:val="00F777AE"/>
    <w:rsid w:val="00F77806"/>
    <w:rsid w:val="00F83EF1"/>
    <w:rsid w:val="00F86F92"/>
    <w:rsid w:val="00F937FF"/>
    <w:rsid w:val="00FA43C4"/>
    <w:rsid w:val="00FA5176"/>
    <w:rsid w:val="00FA71F8"/>
    <w:rsid w:val="00FB369C"/>
    <w:rsid w:val="00FB7C81"/>
    <w:rsid w:val="00FC18CF"/>
    <w:rsid w:val="00FC5B3C"/>
    <w:rsid w:val="00FD1A26"/>
    <w:rsid w:val="00FD4F31"/>
    <w:rsid w:val="00FE5E75"/>
    <w:rsid w:val="00FF0D2A"/>
    <w:rsid w:val="00FF2003"/>
    <w:rsid w:val="00FF25B0"/>
    <w:rsid w:val="00FF2AD6"/>
    <w:rsid w:val="00FF3EE1"/>
    <w:rsid w:val="00FF50E6"/>
    <w:rsid w:val="00FF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C2343"/>
  <w15:docId w15:val="{95C6DC1E-D2A3-46E4-9641-735C64E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27E0"/>
    <w:rPr>
      <w:sz w:val="24"/>
    </w:rPr>
  </w:style>
  <w:style w:type="paragraph" w:styleId="Heading1">
    <w:name w:val="heading 1"/>
    <w:basedOn w:val="Normal"/>
    <w:next w:val="Normal"/>
    <w:qFormat/>
    <w:rsid w:val="007F27E0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rsid w:val="007F27E0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rsid w:val="007F27E0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rsid w:val="007F27E0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7F27E0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rsid w:val="007F27E0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rsid w:val="007F27E0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rsid w:val="007F27E0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F27E0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rsid w:val="007F27E0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rsid w:val="007F27E0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rsid w:val="007F27E0"/>
    <w:rPr>
      <w:color w:val="0000FF"/>
      <w:u w:val="single"/>
    </w:rPr>
  </w:style>
  <w:style w:type="paragraph" w:styleId="BodyText">
    <w:name w:val="Body Text"/>
    <w:basedOn w:val="Normal"/>
    <w:link w:val="BodyTextChar"/>
    <w:rsid w:val="007F27E0"/>
    <w:pPr>
      <w:spacing w:after="120"/>
    </w:pPr>
  </w:style>
  <w:style w:type="paragraph" w:styleId="BodyText2">
    <w:name w:val="Body Text 2"/>
    <w:basedOn w:val="Normal"/>
    <w:rsid w:val="007F27E0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rsid w:val="005C13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C1397"/>
    <w:rPr>
      <w:sz w:val="24"/>
      <w:lang w:bidi="ar-SA"/>
    </w:rPr>
  </w:style>
  <w:style w:type="paragraph" w:styleId="Footer">
    <w:name w:val="footer"/>
    <w:basedOn w:val="Normal"/>
    <w:link w:val="FooterChar"/>
    <w:uiPriority w:val="99"/>
    <w:rsid w:val="005C13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C1397"/>
    <w:rPr>
      <w:sz w:val="24"/>
      <w:lang w:bidi="ar-SA"/>
    </w:rPr>
  </w:style>
  <w:style w:type="paragraph" w:styleId="BalloonText">
    <w:name w:val="Balloon Text"/>
    <w:basedOn w:val="Normal"/>
    <w:link w:val="BalloonTextChar"/>
    <w:rsid w:val="00F459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59C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53349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33495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533495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334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33495"/>
    <w:rPr>
      <w:b/>
      <w:bCs/>
    </w:rPr>
  </w:style>
  <w:style w:type="paragraph" w:styleId="ListParagraph">
    <w:name w:val="List Paragraph"/>
    <w:basedOn w:val="Normal"/>
    <w:uiPriority w:val="34"/>
    <w:qFormat/>
    <w:rsid w:val="00EE4A1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929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8C4F58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E677EC"/>
    <w:rPr>
      <w:sz w:val="24"/>
    </w:rPr>
  </w:style>
  <w:style w:type="paragraph" w:customStyle="1" w:styleId="xmsonormal">
    <w:name w:val="x_msonormal"/>
    <w:basedOn w:val="Normal"/>
    <w:rsid w:val="00A37DBD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styleId="Strong">
    <w:name w:val="Strong"/>
    <w:basedOn w:val="DefaultParagraphFont"/>
    <w:uiPriority w:val="22"/>
    <w:qFormat/>
    <w:rsid w:val="00A37D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7DBD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98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6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50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6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2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7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3BC59B4379BA40AFEFA6E184A79844" ma:contentTypeVersion="1" ma:contentTypeDescription="Create a new document." ma:contentTypeScope="" ma:versionID="53e66b2e17bfe22835c2095af8e91e3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3957af3f9c07d0358322a57020564ff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40B608-C290-4619-A936-6E98438ECB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0574B80B-6C10-EE44-908F-88DD0000EB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6ADE10-3A19-43D6-B782-34B913A1E4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8790BCB-A6B2-421C-8B84-EB541E365B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NAME</vt:lpstr>
    </vt:vector>
  </TitlesOfParts>
  <Company>UCLA Anderson</Company>
  <LinksUpToDate>false</LinksUpToDate>
  <CharactersWithSpaces>4970</CharactersWithSpaces>
  <SharedDoc>false</SharedDoc>
  <HLinks>
    <vt:vector size="6" baseType="variant">
      <vt:variant>
        <vt:i4>262271</vt:i4>
      </vt:variant>
      <vt:variant>
        <vt:i4>0</vt:i4>
      </vt:variant>
      <vt:variant>
        <vt:i4>0</vt:i4>
      </vt:variant>
      <vt:variant>
        <vt:i4>5</vt:i4>
      </vt:variant>
      <vt:variant>
        <vt:lpwstr>mailto:first.last.20##@anderson.ucla.edu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NAME</dc:title>
  <dc:creator>mbeaudry</dc:creator>
  <cp:lastModifiedBy>nevapwilliams@outlook.com</cp:lastModifiedBy>
  <cp:revision>3</cp:revision>
  <cp:lastPrinted>2025-09-29T03:14:00Z</cp:lastPrinted>
  <dcterms:created xsi:type="dcterms:W3CDTF">2025-10-28T17:07:00Z</dcterms:created>
  <dcterms:modified xsi:type="dcterms:W3CDTF">2025-10-29T05:15:00Z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0x010100BF3BC59B4379BA40AFEFA6E184A79844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</Properties>
</file>